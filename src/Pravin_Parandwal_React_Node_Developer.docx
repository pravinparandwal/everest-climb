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1016" w:type="dxa"/>
        <w:tblLayout w:type="fixed"/>
        <w:tblLook w:val="0000" w:firstRow="0" w:lastRow="0" w:firstColumn="0" w:lastColumn="0" w:noHBand="0" w:noVBand="0"/>
      </w:tblPr>
      <w:tblGrid>
        <w:gridCol w:w="6588"/>
        <w:gridCol w:w="2142"/>
        <w:gridCol w:w="2286"/>
      </w:tblGrid>
      <w:tr w:rsidR="00442142" w14:paraId="38613A62" w14:textId="77777777" w:rsidTr="002540BF">
        <w:trPr>
          <w:trHeight w:val="1260"/>
        </w:trPr>
        <w:tc>
          <w:tcPr>
            <w:tcW w:w="6588" w:type="dxa"/>
            <w:shd w:val="clear" w:color="auto" w:fill="FFFFFF"/>
            <w:vAlign w:val="center"/>
          </w:tcPr>
          <w:p w14:paraId="2FC4725F" w14:textId="4F248919" w:rsidR="00442142" w:rsidRPr="006C249E" w:rsidRDefault="00DC3281">
            <w:pPr>
              <w:spacing w:after="0" w:line="240" w:lineRule="auto"/>
              <w:rPr>
                <w:caps/>
                <w:sz w:val="48"/>
                <w:szCs w:val="48"/>
              </w:rPr>
            </w:pPr>
            <w:r>
              <w:rPr>
                <w:rFonts w:ascii="Century Gothic" w:hAnsi="Century Gothic" w:cs="Century Gothic"/>
                <w:b/>
                <w:smallCaps/>
                <w:sz w:val="48"/>
                <w:szCs w:val="48"/>
              </w:rPr>
              <w:t>Pravin</w:t>
            </w:r>
            <w:r w:rsidR="00442142" w:rsidRPr="006C249E">
              <w:rPr>
                <w:rFonts w:ascii="Century Gothic" w:hAnsi="Century Gothic" w:cs="Century Gothic"/>
                <w:b/>
                <w:smallCaps/>
                <w:sz w:val="48"/>
                <w:szCs w:val="48"/>
              </w:rPr>
              <w:t xml:space="preserve"> </w:t>
            </w:r>
            <w:r>
              <w:rPr>
                <w:rFonts w:ascii="Century Gothic" w:hAnsi="Century Gothic" w:cs="Century Gothic"/>
                <w:b/>
                <w:smallCaps/>
                <w:sz w:val="48"/>
                <w:szCs w:val="48"/>
              </w:rPr>
              <w:t>Parandwal</w:t>
            </w:r>
          </w:p>
          <w:p w14:paraId="1E647AA9" w14:textId="39DC869C" w:rsidR="00442142" w:rsidRDefault="00B63B97">
            <w:pPr>
              <w:spacing w:after="0" w:line="240" w:lineRule="auto"/>
              <w:rPr>
                <w:caps/>
              </w:rPr>
            </w:pPr>
            <w:r>
              <w:rPr>
                <w:caps/>
              </w:rPr>
              <w:t xml:space="preserve">EMAIL: </w:t>
            </w:r>
            <w:r w:rsidR="00442142">
              <w:rPr>
                <w:caps/>
              </w:rPr>
              <w:t>pravin_parandwal@persistent.com</w:t>
            </w:r>
          </w:p>
          <w:p w14:paraId="0F1B39B7" w14:textId="592C882F" w:rsidR="00B63B97" w:rsidRDefault="00B63B97">
            <w:pPr>
              <w:spacing w:after="0" w:line="240" w:lineRule="auto"/>
              <w:rPr>
                <w:caps/>
              </w:rPr>
            </w:pPr>
            <w:r>
              <w:rPr>
                <w:caps/>
              </w:rPr>
              <w:t>Mobile: +91 950 330 6768</w:t>
            </w:r>
          </w:p>
          <w:p w14:paraId="0FC26F34" w14:textId="77777777" w:rsidR="00442142" w:rsidRDefault="00442142">
            <w:pPr>
              <w:spacing w:after="0" w:line="240" w:lineRule="auto"/>
              <w:rPr>
                <w:caps/>
              </w:rPr>
            </w:pPr>
          </w:p>
        </w:tc>
        <w:tc>
          <w:tcPr>
            <w:tcW w:w="4428" w:type="dxa"/>
            <w:gridSpan w:val="2"/>
            <w:shd w:val="clear" w:color="auto" w:fill="FFFFFF"/>
            <w:vAlign w:val="center"/>
          </w:tcPr>
          <w:p w14:paraId="3130CE25" w14:textId="77777777" w:rsidR="00442142" w:rsidRDefault="00442142">
            <w:pPr>
              <w:spacing w:after="0" w:line="240" w:lineRule="auto"/>
              <w:jc w:val="right"/>
            </w:pPr>
            <w:r>
              <w:rPr>
                <w:lang w:eastAsia="en-US"/>
              </w:rPr>
              <w:t xml:space="preserve">                           </w:t>
            </w:r>
          </w:p>
        </w:tc>
      </w:tr>
      <w:tr w:rsidR="00442142" w14:paraId="4E72A75F" w14:textId="77777777" w:rsidTr="002540BF">
        <w:trPr>
          <w:trHeight w:val="12924"/>
        </w:trPr>
        <w:tc>
          <w:tcPr>
            <w:tcW w:w="8730" w:type="dxa"/>
            <w:gridSpan w:val="2"/>
          </w:tcPr>
          <w:p w14:paraId="05098C62" w14:textId="77777777" w:rsidR="00442142" w:rsidRDefault="00442142">
            <w:pPr>
              <w:pBdr>
                <w:bottom w:val="single" w:sz="4" w:space="1" w:color="808080"/>
              </w:pBdr>
              <w:spacing w:after="0" w:line="240" w:lineRule="auto"/>
            </w:pPr>
            <w:r>
              <w:rPr>
                <w:b/>
                <w:sz w:val="28"/>
                <w:szCs w:val="28"/>
              </w:rPr>
              <w:t>Profile Summary</w:t>
            </w:r>
          </w:p>
          <w:p w14:paraId="5A5B49B7" w14:textId="77777777" w:rsidR="00442142" w:rsidRDefault="00442142">
            <w:pPr>
              <w:spacing w:after="0" w:line="240" w:lineRule="auto"/>
              <w:jc w:val="both"/>
            </w:pPr>
            <w:r>
              <w:t xml:space="preserve"> </w:t>
            </w:r>
          </w:p>
          <w:p w14:paraId="7B27E192" w14:textId="14DA8E90" w:rsidR="008445B8" w:rsidRDefault="001E1431">
            <w:pPr>
              <w:numPr>
                <w:ilvl w:val="0"/>
                <w:numId w:val="4"/>
              </w:numPr>
              <w:spacing w:after="0" w:line="240" w:lineRule="auto"/>
              <w:jc w:val="both"/>
            </w:pPr>
            <w:r w:rsidRPr="001E1431">
              <w:t xml:space="preserve">Results-driven Senior Engineering Lead with over </w:t>
            </w:r>
            <w:r w:rsidRPr="00A3321E">
              <w:rPr>
                <w:b/>
                <w:bCs/>
              </w:rPr>
              <w:t>10</w:t>
            </w:r>
            <w:r w:rsidR="00F04DA9">
              <w:rPr>
                <w:b/>
                <w:bCs/>
              </w:rPr>
              <w:t>+</w:t>
            </w:r>
            <w:r w:rsidRPr="00A3321E">
              <w:rPr>
                <w:b/>
                <w:bCs/>
              </w:rPr>
              <w:t xml:space="preserve"> years of extensive experience</w:t>
            </w:r>
            <w:r w:rsidRPr="001E1431">
              <w:t xml:space="preserve"> in designing, developing, and deploying scalable web applications across diverse platforms and technologies. Proficient in front-end and back-end development using </w:t>
            </w:r>
            <w:r w:rsidRPr="001E1431">
              <w:rPr>
                <w:b/>
                <w:bCs/>
              </w:rPr>
              <w:t>ReactJS, Angular,</w:t>
            </w:r>
            <w:r w:rsidR="005C1E28" w:rsidRPr="001E1431">
              <w:rPr>
                <w:b/>
                <w:bCs/>
              </w:rPr>
              <w:t xml:space="preserve"> </w:t>
            </w:r>
            <w:r w:rsidR="00720812">
              <w:rPr>
                <w:b/>
                <w:bCs/>
              </w:rPr>
              <w:t>Node.</w:t>
            </w:r>
            <w:r w:rsidR="00720812" w:rsidRPr="001E1431">
              <w:rPr>
                <w:b/>
                <w:bCs/>
              </w:rPr>
              <w:t>JS</w:t>
            </w:r>
            <w:r w:rsidR="00720812">
              <w:rPr>
                <w:b/>
                <w:bCs/>
              </w:rPr>
              <w:t>,</w:t>
            </w:r>
            <w:r w:rsidR="00720812">
              <w:rPr>
                <w:b/>
                <w:bCs/>
              </w:rPr>
              <w:t xml:space="preserve"> </w:t>
            </w:r>
            <w:r w:rsidRPr="001E1431">
              <w:rPr>
                <w:b/>
                <w:bCs/>
              </w:rPr>
              <w:t>JavaScript, HTML5, CSS3/SCSS</w:t>
            </w:r>
            <w:r w:rsidR="00B16B0A">
              <w:rPr>
                <w:b/>
                <w:bCs/>
              </w:rPr>
              <w:t>/TailwindCSS</w:t>
            </w:r>
            <w:r w:rsidRPr="001E1431">
              <w:rPr>
                <w:b/>
                <w:bCs/>
              </w:rPr>
              <w:t xml:space="preserve">, Bootstrap, MySQL, SQL, </w:t>
            </w:r>
            <w:r w:rsidR="005C1E28">
              <w:rPr>
                <w:b/>
                <w:bCs/>
              </w:rPr>
              <w:t>MongoDB</w:t>
            </w:r>
            <w:r w:rsidRPr="001E1431">
              <w:t>, and scripting with </w:t>
            </w:r>
            <w:r w:rsidRPr="001E1431">
              <w:rPr>
                <w:b/>
                <w:bCs/>
              </w:rPr>
              <w:t>Shell Script and Cronjobs</w:t>
            </w:r>
            <w:r w:rsidR="00BD34D3">
              <w:t>.</w:t>
            </w:r>
          </w:p>
          <w:p w14:paraId="10BFBE9B" w14:textId="7FD8FD0E" w:rsidR="00EA7139" w:rsidRDefault="001E1431">
            <w:pPr>
              <w:numPr>
                <w:ilvl w:val="0"/>
                <w:numId w:val="4"/>
              </w:numPr>
              <w:spacing w:after="0" w:line="240" w:lineRule="auto"/>
              <w:jc w:val="both"/>
            </w:pPr>
            <w:r w:rsidRPr="001E1431">
              <w:t xml:space="preserve">Skilled in leveraging modern development tools and </w:t>
            </w:r>
            <w:r w:rsidR="00A63781">
              <w:t xml:space="preserve">cloud </w:t>
            </w:r>
            <w:r w:rsidRPr="001E1431">
              <w:t>platforms including </w:t>
            </w:r>
            <w:r w:rsidRPr="001E1431">
              <w:rPr>
                <w:b/>
                <w:bCs/>
              </w:rPr>
              <w:t xml:space="preserve">VS Code, Postman, TeamCity, Keycloak, Docker, </w:t>
            </w:r>
            <w:r w:rsidR="00870817">
              <w:rPr>
                <w:b/>
                <w:bCs/>
              </w:rPr>
              <w:t>Workbench,</w:t>
            </w:r>
            <w:r w:rsidR="00720812">
              <w:rPr>
                <w:b/>
                <w:bCs/>
              </w:rPr>
              <w:t xml:space="preserve"> DBeaver, </w:t>
            </w:r>
            <w:r w:rsidRPr="001E1431">
              <w:rPr>
                <w:b/>
                <w:bCs/>
              </w:rPr>
              <w:t>JIRA, Bitbucket, GitHub, Swagger</w:t>
            </w:r>
            <w:r w:rsidRPr="001E1431">
              <w:t>, </w:t>
            </w:r>
            <w:r w:rsidRPr="001E1431">
              <w:rPr>
                <w:b/>
                <w:bCs/>
              </w:rPr>
              <w:t>AWS</w:t>
            </w:r>
            <w:r w:rsidR="000C28F5">
              <w:t xml:space="preserve"> and </w:t>
            </w:r>
            <w:r w:rsidR="000C28F5" w:rsidRPr="000C28F5">
              <w:rPr>
                <w:b/>
                <w:bCs/>
              </w:rPr>
              <w:t>CI/CD Pipeline</w:t>
            </w:r>
            <w:r w:rsidR="00385D49">
              <w:rPr>
                <w:b/>
                <w:bCs/>
              </w:rPr>
              <w:t>.</w:t>
            </w:r>
            <w:r w:rsidRPr="001E1431">
              <w:t xml:space="preserve"> </w:t>
            </w:r>
          </w:p>
          <w:p w14:paraId="4405940D" w14:textId="1A8C777C" w:rsidR="003F4F8E" w:rsidRDefault="001E1431">
            <w:pPr>
              <w:numPr>
                <w:ilvl w:val="0"/>
                <w:numId w:val="4"/>
              </w:numPr>
              <w:spacing w:after="0" w:line="240" w:lineRule="auto"/>
              <w:jc w:val="both"/>
            </w:pPr>
            <w:r w:rsidRPr="001E1431">
              <w:t>Demonstrated expertise in the </w:t>
            </w:r>
            <w:r w:rsidRPr="00054A8F">
              <w:t>entire</w:t>
            </w:r>
            <w:r w:rsidRPr="001E1431">
              <w:rPr>
                <w:b/>
                <w:bCs/>
              </w:rPr>
              <w:t xml:space="preserve"> </w:t>
            </w:r>
            <w:r w:rsidR="00720812">
              <w:rPr>
                <w:b/>
                <w:bCs/>
              </w:rPr>
              <w:t>SDLC</w:t>
            </w:r>
            <w:r w:rsidRPr="001E1431">
              <w:t>, from requirements gathering and architectural design to implementation and deployment</w:t>
            </w:r>
            <w:r w:rsidR="00BD34D3">
              <w:t>.</w:t>
            </w:r>
          </w:p>
          <w:p w14:paraId="202F5756" w14:textId="53597251" w:rsidR="00442142" w:rsidRDefault="001E1431" w:rsidP="003F1E86">
            <w:pPr>
              <w:numPr>
                <w:ilvl w:val="0"/>
                <w:numId w:val="4"/>
              </w:numPr>
              <w:spacing w:after="0" w:line="240" w:lineRule="auto"/>
              <w:jc w:val="both"/>
            </w:pPr>
            <w:r w:rsidRPr="001E1431">
              <w:t>Adept at applying </w:t>
            </w:r>
            <w:r w:rsidRPr="001E1431">
              <w:rPr>
                <w:b/>
                <w:bCs/>
              </w:rPr>
              <w:t>design patterns</w:t>
            </w:r>
            <w:r w:rsidRPr="001E1431">
              <w:t> and best practices to deliver high-quality, maintainable code. Strong collaborator and problem-solver with a proven ability to manage multiple priorities, contribute to team success, and drive continuous improvement in fast-paced environments</w:t>
            </w:r>
            <w:r w:rsidR="00BD34D3">
              <w:t>.</w:t>
            </w:r>
          </w:p>
          <w:p w14:paraId="5336487F" w14:textId="77777777" w:rsidR="0077351F" w:rsidRDefault="0077351F">
            <w:pPr>
              <w:spacing w:after="0" w:line="240" w:lineRule="auto"/>
            </w:pPr>
          </w:p>
          <w:p w14:paraId="64880A33" w14:textId="77777777" w:rsidR="00442142" w:rsidRDefault="00442142">
            <w:pPr>
              <w:pBdr>
                <w:bottom w:val="single" w:sz="4" w:space="1" w:color="808080"/>
              </w:pBdr>
              <w:spacing w:after="0" w:line="240" w:lineRule="auto"/>
            </w:pPr>
            <w:r>
              <w:rPr>
                <w:b/>
                <w:sz w:val="28"/>
                <w:szCs w:val="28"/>
              </w:rPr>
              <w:t>Work Experience</w:t>
            </w:r>
          </w:p>
          <w:p w14:paraId="51FC2D1A" w14:textId="77777777" w:rsidR="00442142" w:rsidRDefault="00442142">
            <w:pPr>
              <w:spacing w:after="0" w:line="240" w:lineRule="auto"/>
            </w:pPr>
          </w:p>
          <w:p w14:paraId="525B31D6" w14:textId="77777777" w:rsidR="00A362D2" w:rsidRDefault="00442142">
            <w:pPr>
              <w:pStyle w:val="Companyname"/>
              <w:spacing w:after="0"/>
              <w:rPr>
                <w:rFonts w:ascii="Calibri" w:hAnsi="Calibri" w:cs="Calibri"/>
                <w:bCs w:val="0"/>
                <w:i w:val="0"/>
                <w:iCs w:val="0"/>
                <w:color w:val="auto"/>
                <w:szCs w:val="22"/>
              </w:rPr>
            </w:pPr>
            <w:r>
              <w:rPr>
                <w:rFonts w:ascii="Calibri" w:hAnsi="Calibri" w:cs="Calibri"/>
                <w:bCs w:val="0"/>
                <w:i w:val="0"/>
                <w:iCs w:val="0"/>
                <w:color w:val="auto"/>
                <w:szCs w:val="22"/>
                <w:u w:val="single"/>
              </w:rPr>
              <w:t>Persistent Systems Limited</w:t>
            </w:r>
            <w:r>
              <w:rPr>
                <w:rFonts w:ascii="Calibri" w:hAnsi="Calibri" w:cs="Calibri"/>
                <w:bCs w:val="0"/>
                <w:i w:val="0"/>
                <w:iCs w:val="0"/>
                <w:color w:val="auto"/>
                <w:szCs w:val="22"/>
              </w:rPr>
              <w:t xml:space="preserve"> </w:t>
            </w:r>
            <w:r w:rsidR="00450E02">
              <w:rPr>
                <w:rFonts w:ascii="Calibri" w:hAnsi="Calibri" w:cs="Calibri"/>
                <w:bCs w:val="0"/>
                <w:i w:val="0"/>
                <w:iCs w:val="0"/>
                <w:color w:val="auto"/>
                <w:szCs w:val="22"/>
              </w:rPr>
              <w:t>–</w:t>
            </w:r>
            <w:r>
              <w:rPr>
                <w:rFonts w:ascii="Calibri" w:hAnsi="Calibri" w:cs="Calibri"/>
                <w:bCs w:val="0"/>
                <w:i w:val="0"/>
                <w:iCs w:val="0"/>
                <w:color w:val="auto"/>
                <w:szCs w:val="22"/>
              </w:rPr>
              <w:t xml:space="preserve"> Pune</w:t>
            </w:r>
            <w:r w:rsidR="00450E02">
              <w:rPr>
                <w:rFonts w:ascii="Calibri" w:hAnsi="Calibri" w:cs="Calibri"/>
                <w:bCs w:val="0"/>
                <w:i w:val="0"/>
                <w:iCs w:val="0"/>
                <w:color w:val="auto"/>
                <w:szCs w:val="22"/>
              </w:rPr>
              <w:t xml:space="preserve"> </w:t>
            </w:r>
            <w:r>
              <w:rPr>
                <w:rFonts w:ascii="Calibri" w:hAnsi="Calibri" w:cs="Calibri"/>
                <w:bCs w:val="0"/>
                <w:i w:val="0"/>
                <w:iCs w:val="0"/>
                <w:color w:val="auto"/>
                <w:szCs w:val="22"/>
              </w:rPr>
              <w:t>(H</w:t>
            </w:r>
            <w:r w:rsidR="00336CB5">
              <w:rPr>
                <w:rFonts w:ascii="Calibri" w:hAnsi="Calibri" w:cs="Calibri"/>
                <w:bCs w:val="0"/>
                <w:i w:val="0"/>
                <w:iCs w:val="0"/>
                <w:color w:val="auto"/>
                <w:szCs w:val="22"/>
              </w:rPr>
              <w:t>J</w:t>
            </w:r>
            <w:r>
              <w:rPr>
                <w:rFonts w:ascii="Calibri" w:hAnsi="Calibri" w:cs="Calibri"/>
                <w:bCs w:val="0"/>
                <w:i w:val="0"/>
                <w:iCs w:val="0"/>
                <w:color w:val="auto"/>
                <w:szCs w:val="22"/>
              </w:rPr>
              <w:t>), India</w:t>
            </w:r>
            <w:r w:rsidR="00B16E98">
              <w:rPr>
                <w:rFonts w:ascii="Calibri" w:hAnsi="Calibri" w:cs="Calibri"/>
                <w:bCs w:val="0"/>
                <w:i w:val="0"/>
                <w:iCs w:val="0"/>
                <w:color w:val="auto"/>
                <w:szCs w:val="22"/>
              </w:rPr>
              <w:t>:</w:t>
            </w:r>
            <w:r>
              <w:rPr>
                <w:rFonts w:ascii="Calibri" w:hAnsi="Calibri" w:cs="Calibri"/>
                <w:bCs w:val="0"/>
                <w:i w:val="0"/>
                <w:iCs w:val="0"/>
                <w:color w:val="auto"/>
                <w:szCs w:val="22"/>
              </w:rPr>
              <w:t xml:space="preserve"> March 2020 to till date</w:t>
            </w:r>
          </w:p>
          <w:p w14:paraId="0F93AE18" w14:textId="77777777" w:rsidR="00795EC0" w:rsidRPr="00795EC0" w:rsidRDefault="00A31077" w:rsidP="00795EC0">
            <w:pPr>
              <w:pStyle w:val="Companyname"/>
              <w:spacing w:after="0"/>
              <w:rPr>
                <w:rFonts w:ascii="Calibri" w:hAnsi="Calibri" w:cs="Calibri"/>
                <w:bCs w:val="0"/>
                <w:i w:val="0"/>
                <w:iCs w:val="0"/>
                <w:color w:val="auto"/>
                <w:szCs w:val="22"/>
              </w:rPr>
            </w:pPr>
            <w:r>
              <w:rPr>
                <w:rFonts w:ascii="Calibri" w:hAnsi="Calibri" w:cs="Calibri"/>
                <w:bCs w:val="0"/>
                <w:i w:val="0"/>
                <w:iCs w:val="0"/>
                <w:color w:val="auto"/>
                <w:szCs w:val="22"/>
              </w:rPr>
              <w:t>Senior</w:t>
            </w:r>
            <w:r w:rsidR="00A362D2">
              <w:rPr>
                <w:rFonts w:ascii="Calibri" w:hAnsi="Calibri" w:cs="Calibri"/>
                <w:bCs w:val="0"/>
                <w:i w:val="0"/>
                <w:iCs w:val="0"/>
                <w:color w:val="auto"/>
                <w:szCs w:val="22"/>
              </w:rPr>
              <w:t xml:space="preserve"> Engineer</w:t>
            </w:r>
            <w:r>
              <w:rPr>
                <w:rFonts w:ascii="Calibri" w:hAnsi="Calibri" w:cs="Calibri"/>
                <w:bCs w:val="0"/>
                <w:i w:val="0"/>
                <w:iCs w:val="0"/>
                <w:color w:val="auto"/>
                <w:szCs w:val="22"/>
              </w:rPr>
              <w:t xml:space="preserve"> Lead</w:t>
            </w:r>
          </w:p>
          <w:p w14:paraId="2F8A8FE8" w14:textId="718164DE" w:rsidR="00CA45E9" w:rsidRDefault="001354D8" w:rsidP="00A362D2">
            <w:pPr>
              <w:numPr>
                <w:ilvl w:val="0"/>
                <w:numId w:val="4"/>
              </w:numPr>
              <w:spacing w:after="0" w:line="240" w:lineRule="auto"/>
              <w:jc w:val="both"/>
            </w:pPr>
            <w:r w:rsidRPr="001354D8">
              <w:t xml:space="preserve">I have experience in the </w:t>
            </w:r>
            <w:r w:rsidRPr="00EE2D5B">
              <w:rPr>
                <w:b/>
                <w:bCs/>
              </w:rPr>
              <w:t>healthcare domain</w:t>
            </w:r>
            <w:r w:rsidRPr="001354D8">
              <w:t>, working with instrument-generated data and building analytical dashboards with tables, filters, and charts for data visualization</w:t>
            </w:r>
            <w:r w:rsidR="007B699D">
              <w:t>.</w:t>
            </w:r>
          </w:p>
          <w:p w14:paraId="6FC58EF9" w14:textId="6D9B638C" w:rsidR="001354D8" w:rsidRDefault="001354D8" w:rsidP="001354D8">
            <w:pPr>
              <w:numPr>
                <w:ilvl w:val="0"/>
                <w:numId w:val="4"/>
              </w:numPr>
              <w:spacing w:after="0" w:line="240" w:lineRule="auto"/>
              <w:jc w:val="both"/>
            </w:pPr>
            <w:r w:rsidRPr="001354D8">
              <w:t xml:space="preserve">Contributed to the development and successful delivery of a </w:t>
            </w:r>
            <w:r w:rsidR="002A03E0">
              <w:rPr>
                <w:b/>
                <w:bCs/>
              </w:rPr>
              <w:t>CC</w:t>
            </w:r>
            <w:r w:rsidRPr="007B6D50">
              <w:rPr>
                <w:b/>
                <w:bCs/>
              </w:rPr>
              <w:t xml:space="preserve"> collection</w:t>
            </w:r>
            <w:r w:rsidR="002A03E0">
              <w:rPr>
                <w:b/>
                <w:bCs/>
              </w:rPr>
              <w:t xml:space="preserve"> data</w:t>
            </w:r>
            <w:r w:rsidRPr="007B6D50">
              <w:rPr>
                <w:b/>
                <w:bCs/>
              </w:rPr>
              <w:t xml:space="preserve"> application for Bank</w:t>
            </w:r>
            <w:r w:rsidRPr="001354D8">
              <w:t>. The project was completed on time and received excellent feedback from the team</w:t>
            </w:r>
            <w:r>
              <w:t>.</w:t>
            </w:r>
          </w:p>
          <w:p w14:paraId="71BF922B" w14:textId="2DF89894" w:rsidR="00795EC0" w:rsidRDefault="00241B3F" w:rsidP="00A362D2">
            <w:pPr>
              <w:numPr>
                <w:ilvl w:val="0"/>
                <w:numId w:val="4"/>
              </w:numPr>
              <w:spacing w:after="0" w:line="240" w:lineRule="auto"/>
              <w:jc w:val="both"/>
            </w:pPr>
            <w:r>
              <w:t xml:space="preserve">Actively worked on </w:t>
            </w:r>
            <w:r w:rsidRPr="007B6D50">
              <w:t>Agency Management</w:t>
            </w:r>
            <w:r>
              <w:rPr>
                <w:b/>
                <w:bCs/>
              </w:rPr>
              <w:t xml:space="preserve"> </w:t>
            </w:r>
            <w:r w:rsidRPr="00241B3F">
              <w:t>module</w:t>
            </w:r>
            <w:r>
              <w:t xml:space="preserve"> around 2.5 years and in this project got appreciation for the dedicated work</w:t>
            </w:r>
            <w:r w:rsidR="00EE4D05">
              <w:t>.</w:t>
            </w:r>
          </w:p>
          <w:p w14:paraId="51F77B36" w14:textId="24F7C88A" w:rsidR="00442142" w:rsidRDefault="001D4A0B" w:rsidP="0050526C">
            <w:pPr>
              <w:numPr>
                <w:ilvl w:val="0"/>
                <w:numId w:val="4"/>
              </w:numPr>
              <w:spacing w:after="0" w:line="240" w:lineRule="auto"/>
              <w:jc w:val="both"/>
            </w:pPr>
            <w:r>
              <w:t xml:space="preserve">Actively worked on Report Module in </w:t>
            </w:r>
            <w:r w:rsidRPr="007B6D50">
              <w:t>Media</w:t>
            </w:r>
            <w:r>
              <w:rPr>
                <w:b/>
                <w:bCs/>
              </w:rPr>
              <w:t xml:space="preserve"> </w:t>
            </w:r>
            <w:r w:rsidR="00E7579F" w:rsidRPr="00795EC0">
              <w:t>company</w:t>
            </w:r>
            <w:r w:rsidR="00E7579F">
              <w:t>.</w:t>
            </w:r>
          </w:p>
          <w:p w14:paraId="028451E7" w14:textId="77777777" w:rsidR="0050526C" w:rsidRDefault="0050526C" w:rsidP="0050526C">
            <w:pPr>
              <w:spacing w:after="0" w:line="240" w:lineRule="auto"/>
              <w:jc w:val="both"/>
            </w:pPr>
          </w:p>
          <w:p w14:paraId="1E3E9A17" w14:textId="77777777" w:rsidR="00442142" w:rsidRDefault="00442142">
            <w:pPr>
              <w:pStyle w:val="Companyname"/>
              <w:spacing w:after="0"/>
              <w:jc w:val="both"/>
              <w:rPr>
                <w:rFonts w:ascii="Calibri" w:hAnsi="Calibri" w:cs="Calibri"/>
                <w:bCs w:val="0"/>
                <w:i w:val="0"/>
                <w:iCs w:val="0"/>
                <w:color w:val="auto"/>
                <w:szCs w:val="22"/>
              </w:rPr>
            </w:pPr>
            <w:r>
              <w:rPr>
                <w:rFonts w:ascii="Calibri" w:hAnsi="Calibri" w:cs="Calibri"/>
                <w:bCs w:val="0"/>
                <w:i w:val="0"/>
                <w:iCs w:val="0"/>
                <w:color w:val="auto"/>
                <w:szCs w:val="22"/>
                <w:u w:val="single"/>
              </w:rPr>
              <w:t>GOMO Group</w:t>
            </w:r>
            <w:r>
              <w:rPr>
                <w:rFonts w:ascii="Calibri" w:hAnsi="Calibri" w:cs="Calibri"/>
                <w:bCs w:val="0"/>
                <w:i w:val="0"/>
                <w:iCs w:val="0"/>
                <w:color w:val="auto"/>
                <w:szCs w:val="22"/>
              </w:rPr>
              <w:t xml:space="preserve"> – Pune, India</w:t>
            </w:r>
            <w:r w:rsidR="00B16E98">
              <w:rPr>
                <w:rFonts w:ascii="Calibri" w:hAnsi="Calibri" w:cs="Calibri"/>
                <w:bCs w:val="0"/>
                <w:i w:val="0"/>
                <w:iCs w:val="0"/>
                <w:color w:val="auto"/>
                <w:szCs w:val="22"/>
              </w:rPr>
              <w:t>:</w:t>
            </w:r>
            <w:r>
              <w:rPr>
                <w:rFonts w:ascii="Calibri" w:hAnsi="Calibri" w:cs="Calibri"/>
                <w:bCs w:val="0"/>
                <w:i w:val="0"/>
                <w:iCs w:val="0"/>
                <w:color w:val="auto"/>
                <w:szCs w:val="22"/>
              </w:rPr>
              <w:t xml:space="preserve"> Nov 2018 to </w:t>
            </w:r>
            <w:r w:rsidR="0014340A">
              <w:rPr>
                <w:rFonts w:ascii="Calibri" w:hAnsi="Calibri" w:cs="Calibri"/>
                <w:bCs w:val="0"/>
                <w:i w:val="0"/>
                <w:iCs w:val="0"/>
                <w:color w:val="auto"/>
                <w:szCs w:val="22"/>
              </w:rPr>
              <w:t>Feb</w:t>
            </w:r>
            <w:r>
              <w:rPr>
                <w:rFonts w:ascii="Calibri" w:hAnsi="Calibri" w:cs="Calibri"/>
                <w:bCs w:val="0"/>
                <w:i w:val="0"/>
                <w:iCs w:val="0"/>
                <w:color w:val="auto"/>
                <w:szCs w:val="22"/>
              </w:rPr>
              <w:t xml:space="preserve"> 2020</w:t>
            </w:r>
          </w:p>
          <w:p w14:paraId="62AA252B" w14:textId="77777777" w:rsidR="00442142" w:rsidRDefault="00442142">
            <w:pPr>
              <w:pStyle w:val="Companyname"/>
              <w:spacing w:after="0"/>
              <w:rPr>
                <w:rFonts w:cs="Calibri"/>
              </w:rPr>
            </w:pPr>
            <w:r>
              <w:rPr>
                <w:rFonts w:ascii="Calibri" w:hAnsi="Calibri" w:cs="Calibri"/>
                <w:bCs w:val="0"/>
                <w:i w:val="0"/>
                <w:iCs w:val="0"/>
                <w:color w:val="auto"/>
                <w:szCs w:val="22"/>
              </w:rPr>
              <w:t>Sr. Software Developer</w:t>
            </w:r>
          </w:p>
          <w:p w14:paraId="3460C108" w14:textId="12ED38AB" w:rsidR="00442142" w:rsidRDefault="00442142">
            <w:pPr>
              <w:numPr>
                <w:ilvl w:val="0"/>
                <w:numId w:val="4"/>
              </w:numPr>
              <w:spacing w:after="0" w:line="240" w:lineRule="auto"/>
              <w:jc w:val="both"/>
            </w:pPr>
            <w:r>
              <w:t xml:space="preserve">Development and </w:t>
            </w:r>
            <w:r w:rsidR="00421894">
              <w:t xml:space="preserve">design </w:t>
            </w:r>
            <w:r>
              <w:t>according to Client Requirements and platform specific technical best practices</w:t>
            </w:r>
          </w:p>
          <w:p w14:paraId="7EDA24A6" w14:textId="77777777" w:rsidR="00442142" w:rsidRDefault="00442142">
            <w:pPr>
              <w:numPr>
                <w:ilvl w:val="0"/>
                <w:numId w:val="4"/>
              </w:numPr>
              <w:spacing w:after="0" w:line="240" w:lineRule="auto"/>
              <w:jc w:val="both"/>
            </w:pPr>
            <w:r>
              <w:t>Complete Application Life cycle and live support for CRM Projects</w:t>
            </w:r>
          </w:p>
          <w:p w14:paraId="11BCDEDB" w14:textId="77777777" w:rsidR="00442142" w:rsidRDefault="00442142">
            <w:pPr>
              <w:numPr>
                <w:ilvl w:val="0"/>
                <w:numId w:val="4"/>
              </w:numPr>
              <w:spacing w:after="0" w:line="240" w:lineRule="auto"/>
              <w:jc w:val="both"/>
            </w:pPr>
            <w:r>
              <w:t>Understanding of various domains/roles and create user type documentation and implementation</w:t>
            </w:r>
          </w:p>
          <w:p w14:paraId="15BE366D" w14:textId="77777777" w:rsidR="00442142" w:rsidRDefault="00442142">
            <w:pPr>
              <w:numPr>
                <w:ilvl w:val="0"/>
                <w:numId w:val="4"/>
              </w:numPr>
              <w:spacing w:after="0" w:line="240" w:lineRule="auto"/>
              <w:jc w:val="both"/>
              <w:rPr>
                <w:b/>
              </w:rPr>
            </w:pPr>
            <w:r>
              <w:t>Lead the development, deployment, design, testing, and acceptance plans for applications</w:t>
            </w:r>
          </w:p>
          <w:p w14:paraId="7BFC7D48" w14:textId="77777777" w:rsidR="00515BE7" w:rsidRPr="00305C7E" w:rsidRDefault="00515BE7" w:rsidP="00E12C37">
            <w:pPr>
              <w:pStyle w:val="BodyText"/>
              <w:spacing w:after="40" w:line="240" w:lineRule="auto"/>
              <w:jc w:val="both"/>
              <w:rPr>
                <w:b/>
                <w:sz w:val="28"/>
                <w:szCs w:val="28"/>
              </w:rPr>
            </w:pPr>
          </w:p>
          <w:p w14:paraId="396B0F7C" w14:textId="0FCC0DC8" w:rsidR="003C149C" w:rsidRDefault="000403A1" w:rsidP="003C149C">
            <w:pPr>
              <w:pStyle w:val="Companyname"/>
              <w:spacing w:after="0"/>
              <w:jc w:val="both"/>
              <w:rPr>
                <w:rFonts w:ascii="Calibri" w:hAnsi="Calibri" w:cs="Calibri"/>
                <w:bCs w:val="0"/>
                <w:i w:val="0"/>
                <w:iCs w:val="0"/>
                <w:color w:val="auto"/>
                <w:szCs w:val="22"/>
              </w:rPr>
            </w:pPr>
            <w:r>
              <w:rPr>
                <w:rFonts w:ascii="Calibri" w:hAnsi="Calibri" w:cs="Calibri"/>
                <w:bCs w:val="0"/>
                <w:i w:val="0"/>
                <w:iCs w:val="0"/>
                <w:color w:val="auto"/>
                <w:szCs w:val="22"/>
                <w:u w:val="single"/>
              </w:rPr>
              <w:t>CarvingIT pvt. Ltd.</w:t>
            </w:r>
            <w:r w:rsidR="003C149C">
              <w:rPr>
                <w:rFonts w:ascii="Calibri" w:hAnsi="Calibri" w:cs="Calibri"/>
                <w:bCs w:val="0"/>
                <w:i w:val="0"/>
                <w:iCs w:val="0"/>
                <w:color w:val="auto"/>
                <w:szCs w:val="22"/>
              </w:rPr>
              <w:t xml:space="preserve">– Pune, India: </w:t>
            </w:r>
            <w:r>
              <w:rPr>
                <w:rFonts w:ascii="Calibri" w:hAnsi="Calibri" w:cs="Calibri"/>
                <w:bCs w:val="0"/>
                <w:i w:val="0"/>
                <w:iCs w:val="0"/>
                <w:color w:val="auto"/>
                <w:szCs w:val="22"/>
              </w:rPr>
              <w:t>Sept</w:t>
            </w:r>
            <w:r w:rsidR="003C149C">
              <w:rPr>
                <w:rFonts w:ascii="Calibri" w:hAnsi="Calibri" w:cs="Calibri"/>
                <w:bCs w:val="0"/>
                <w:i w:val="0"/>
                <w:iCs w:val="0"/>
                <w:color w:val="auto"/>
                <w:szCs w:val="22"/>
              </w:rPr>
              <w:t xml:space="preserve"> 201</w:t>
            </w:r>
            <w:r>
              <w:rPr>
                <w:rFonts w:ascii="Calibri" w:hAnsi="Calibri" w:cs="Calibri"/>
                <w:bCs w:val="0"/>
                <w:i w:val="0"/>
                <w:iCs w:val="0"/>
                <w:color w:val="auto"/>
                <w:szCs w:val="22"/>
              </w:rPr>
              <w:t>5</w:t>
            </w:r>
            <w:r w:rsidR="003C149C">
              <w:rPr>
                <w:rFonts w:ascii="Calibri" w:hAnsi="Calibri" w:cs="Calibri"/>
                <w:bCs w:val="0"/>
                <w:i w:val="0"/>
                <w:iCs w:val="0"/>
                <w:color w:val="auto"/>
                <w:szCs w:val="22"/>
              </w:rPr>
              <w:t xml:space="preserve"> to </w:t>
            </w:r>
            <w:r>
              <w:rPr>
                <w:rFonts w:ascii="Calibri" w:hAnsi="Calibri" w:cs="Calibri"/>
                <w:bCs w:val="0"/>
                <w:i w:val="0"/>
                <w:iCs w:val="0"/>
                <w:color w:val="auto"/>
                <w:szCs w:val="22"/>
              </w:rPr>
              <w:t>Nov</w:t>
            </w:r>
            <w:r w:rsidR="003C149C">
              <w:rPr>
                <w:rFonts w:ascii="Calibri" w:hAnsi="Calibri" w:cs="Calibri"/>
                <w:bCs w:val="0"/>
                <w:i w:val="0"/>
                <w:iCs w:val="0"/>
                <w:color w:val="auto"/>
                <w:szCs w:val="22"/>
              </w:rPr>
              <w:t xml:space="preserve"> 20</w:t>
            </w:r>
            <w:r>
              <w:rPr>
                <w:rFonts w:ascii="Calibri" w:hAnsi="Calibri" w:cs="Calibri"/>
                <w:bCs w:val="0"/>
                <w:i w:val="0"/>
                <w:iCs w:val="0"/>
                <w:color w:val="auto"/>
                <w:szCs w:val="22"/>
              </w:rPr>
              <w:t>18</w:t>
            </w:r>
          </w:p>
          <w:p w14:paraId="5B3DDD64" w14:textId="78069A89" w:rsidR="003C149C" w:rsidRDefault="003C149C" w:rsidP="003C149C">
            <w:pPr>
              <w:pStyle w:val="Companyname"/>
              <w:spacing w:after="0"/>
              <w:rPr>
                <w:rFonts w:cs="Calibri"/>
              </w:rPr>
            </w:pPr>
            <w:r>
              <w:rPr>
                <w:rFonts w:ascii="Calibri" w:hAnsi="Calibri" w:cs="Calibri"/>
                <w:bCs w:val="0"/>
                <w:i w:val="0"/>
                <w:iCs w:val="0"/>
                <w:color w:val="auto"/>
                <w:szCs w:val="22"/>
              </w:rPr>
              <w:t>Software Developer</w:t>
            </w:r>
          </w:p>
          <w:p w14:paraId="023AFD9D" w14:textId="33E18C56" w:rsidR="005D0A0A" w:rsidRPr="005D0A0A" w:rsidRDefault="005D0A0A" w:rsidP="005D0A0A">
            <w:pPr>
              <w:numPr>
                <w:ilvl w:val="0"/>
                <w:numId w:val="4"/>
              </w:numPr>
              <w:spacing w:after="0" w:line="240" w:lineRule="auto"/>
              <w:jc w:val="both"/>
            </w:pPr>
            <w:r w:rsidRPr="005D0A0A">
              <w:t xml:space="preserve">Developed various applications from scratch, including designing database schemas and delivering complete solutions to clients. </w:t>
            </w:r>
          </w:p>
          <w:p w14:paraId="2C202ADB" w14:textId="356DB05B" w:rsidR="005D0A0A" w:rsidRPr="005D0A0A" w:rsidRDefault="005D0A0A" w:rsidP="005D0A0A">
            <w:pPr>
              <w:numPr>
                <w:ilvl w:val="0"/>
                <w:numId w:val="4"/>
              </w:numPr>
              <w:spacing w:after="0" w:line="240" w:lineRule="auto"/>
              <w:jc w:val="both"/>
            </w:pPr>
            <w:r w:rsidRPr="005D0A0A">
              <w:t xml:space="preserve">Handled end-to-end development, covering UI design, backend logic, and database integration. </w:t>
            </w:r>
          </w:p>
          <w:p w14:paraId="361B3A0D" w14:textId="77777777" w:rsidR="005D0A0A" w:rsidRDefault="005D0A0A" w:rsidP="005D0A0A">
            <w:pPr>
              <w:numPr>
                <w:ilvl w:val="0"/>
                <w:numId w:val="4"/>
              </w:numPr>
              <w:spacing w:after="0" w:line="240" w:lineRule="auto"/>
              <w:jc w:val="both"/>
            </w:pPr>
            <w:r w:rsidRPr="005D0A0A">
              <w:lastRenderedPageBreak/>
              <w:t xml:space="preserve">Directly interacted with clients to gather requirements and implemented them effectively in the applications. </w:t>
            </w:r>
          </w:p>
          <w:p w14:paraId="211D518E" w14:textId="7A3749E8" w:rsidR="00BF0A24" w:rsidRPr="005D0A0A" w:rsidRDefault="005D0A0A" w:rsidP="005D0A0A">
            <w:pPr>
              <w:numPr>
                <w:ilvl w:val="0"/>
                <w:numId w:val="4"/>
              </w:numPr>
              <w:spacing w:after="0" w:line="240" w:lineRule="auto"/>
              <w:jc w:val="both"/>
            </w:pPr>
            <w:r w:rsidRPr="005D0A0A">
              <w:t>Worked on multiple websites featuring modern UI designs and integrated various libraries and frameworks.</w:t>
            </w:r>
          </w:p>
          <w:p w14:paraId="17582A05" w14:textId="77777777" w:rsidR="00BF0A24" w:rsidRDefault="00BF0A24">
            <w:pPr>
              <w:pBdr>
                <w:bottom w:val="single" w:sz="4" w:space="1" w:color="808080"/>
              </w:pBdr>
              <w:spacing w:after="0" w:line="240" w:lineRule="auto"/>
              <w:rPr>
                <w:b/>
                <w:sz w:val="28"/>
                <w:szCs w:val="28"/>
              </w:rPr>
            </w:pPr>
          </w:p>
          <w:p w14:paraId="48BFB771" w14:textId="7CCE747F" w:rsidR="00442142" w:rsidRDefault="00442142">
            <w:pPr>
              <w:pBdr>
                <w:bottom w:val="single" w:sz="4" w:space="1" w:color="808080"/>
              </w:pBdr>
              <w:spacing w:after="0" w:line="240" w:lineRule="auto"/>
            </w:pPr>
            <w:r>
              <w:rPr>
                <w:b/>
                <w:sz w:val="28"/>
                <w:szCs w:val="28"/>
              </w:rPr>
              <w:t>Project Details</w:t>
            </w:r>
          </w:p>
          <w:p w14:paraId="302DC593" w14:textId="77777777" w:rsidR="00BF0A24" w:rsidRDefault="00BF0A24" w:rsidP="000E2F31">
            <w:pPr>
              <w:spacing w:after="0" w:line="240" w:lineRule="auto"/>
              <w:rPr>
                <w:b/>
              </w:rPr>
            </w:pPr>
          </w:p>
          <w:p w14:paraId="45B748CD" w14:textId="746FB269" w:rsidR="000E2F31" w:rsidRDefault="000E2F31" w:rsidP="000E2F31">
            <w:pPr>
              <w:spacing w:after="0" w:line="240" w:lineRule="auto"/>
              <w:rPr>
                <w:b/>
              </w:rPr>
            </w:pPr>
            <w:r>
              <w:rPr>
                <w:b/>
                <w:sz w:val="26"/>
                <w:szCs w:val="26"/>
              </w:rPr>
              <w:t>I. RBL Bank – B2B Card Collection Application</w:t>
            </w:r>
          </w:p>
          <w:p w14:paraId="2370AB07" w14:textId="77777777" w:rsidR="000E2F31" w:rsidRDefault="000E2F31" w:rsidP="000E2F31">
            <w:pPr>
              <w:spacing w:after="0" w:line="240" w:lineRule="auto"/>
              <w:rPr>
                <w:sz w:val="26"/>
                <w:szCs w:val="26"/>
              </w:rPr>
            </w:pPr>
            <w:r>
              <w:rPr>
                <w:b/>
              </w:rPr>
              <w:t>Role</w:t>
            </w:r>
            <w:r>
              <w:t>: Development, Design and Database</w:t>
            </w:r>
          </w:p>
          <w:p w14:paraId="480F75CC" w14:textId="076EAB8F" w:rsidR="000E2F31" w:rsidRDefault="00E56C40" w:rsidP="000E2F31">
            <w:pPr>
              <w:spacing w:line="240" w:lineRule="auto"/>
            </w:pPr>
            <w:r w:rsidRPr="00E56C40">
              <w:t>RBL Bank is a well-known private sector bank with various modules to manage credit card data and operations. I worked on a B2B credit card collection application</w:t>
            </w:r>
            <w:r w:rsidR="000E2F31">
              <w:t xml:space="preserve">. </w:t>
            </w:r>
            <w:r w:rsidRPr="00E56C40">
              <w:t>Credit card data is assigned to agencies, which then allocate cases to agents and set collection target</w:t>
            </w:r>
            <w:r w:rsidR="000E2F31">
              <w:t xml:space="preserve">. </w:t>
            </w:r>
            <w:r w:rsidRPr="00E56C40">
              <w:t>Agents work on these cases and update the application with their progress</w:t>
            </w:r>
            <w:r w:rsidR="000E2F31">
              <w:t xml:space="preserve">. </w:t>
            </w:r>
            <w:r w:rsidRPr="00E56C40">
              <w:t>The B2B application supports different user roles, each with specific menus and features, such as adding/updating/deleting agencies and agents, viewing</w:t>
            </w:r>
            <w:r>
              <w:t xml:space="preserve"> </w:t>
            </w:r>
            <w:r w:rsidRPr="00E56C40">
              <w:t>/uploading</w:t>
            </w:r>
            <w:r>
              <w:t xml:space="preserve"> </w:t>
            </w:r>
            <w:r w:rsidRPr="00E56C40">
              <w:t>/downloading documents, and generating reports with filters</w:t>
            </w:r>
            <w:r w:rsidR="000E2F31">
              <w:t>.</w:t>
            </w:r>
          </w:p>
          <w:p w14:paraId="1426FABD" w14:textId="77777777" w:rsidR="000E2F31" w:rsidRDefault="000E2F31" w:rsidP="000E2F31">
            <w:pPr>
              <w:spacing w:after="0" w:line="240" w:lineRule="auto"/>
            </w:pPr>
            <w:r>
              <w:rPr>
                <w:b/>
              </w:rPr>
              <w:t>Responsibilities</w:t>
            </w:r>
            <w:r>
              <w:t>:</w:t>
            </w:r>
          </w:p>
          <w:p w14:paraId="303D1A8D" w14:textId="58BF9754" w:rsidR="000E2F31" w:rsidRDefault="006A3CD1" w:rsidP="000E2F31">
            <w:pPr>
              <w:numPr>
                <w:ilvl w:val="0"/>
                <w:numId w:val="3"/>
              </w:numPr>
              <w:spacing w:after="0" w:line="240" w:lineRule="auto"/>
            </w:pPr>
            <w:r w:rsidRPr="006A3CD1">
              <w:t xml:space="preserve">Developed REST APIs and handled </w:t>
            </w:r>
            <w:r w:rsidRPr="00953734">
              <w:rPr>
                <w:b/>
                <w:bCs/>
              </w:rPr>
              <w:t>CRUD operations</w:t>
            </w:r>
            <w:r w:rsidR="00BF0A24">
              <w:t>.</w:t>
            </w:r>
          </w:p>
          <w:p w14:paraId="5E287A39" w14:textId="78064B6C" w:rsidR="006026F3" w:rsidRDefault="006A3CD1" w:rsidP="000E2F31">
            <w:pPr>
              <w:numPr>
                <w:ilvl w:val="0"/>
                <w:numId w:val="3"/>
              </w:numPr>
              <w:spacing w:after="0" w:line="240" w:lineRule="auto"/>
            </w:pPr>
            <w:r w:rsidRPr="006A3CD1">
              <w:t xml:space="preserve">Reviewed code and approved </w:t>
            </w:r>
            <w:r>
              <w:t>PR.</w:t>
            </w:r>
          </w:p>
          <w:p w14:paraId="333059A8" w14:textId="0C103FE4" w:rsidR="000E2F31" w:rsidRDefault="006A3CD1" w:rsidP="000E2F31">
            <w:pPr>
              <w:numPr>
                <w:ilvl w:val="0"/>
                <w:numId w:val="3"/>
              </w:numPr>
              <w:spacing w:after="0" w:line="240" w:lineRule="auto"/>
            </w:pPr>
            <w:r w:rsidRPr="006A3CD1">
              <w:t>Deployed the project on different servers using remote desktop</w:t>
            </w:r>
            <w:r w:rsidR="000E2F31">
              <w:t>.</w:t>
            </w:r>
          </w:p>
          <w:p w14:paraId="73E3CF44" w14:textId="77439DB6" w:rsidR="00BF0A24" w:rsidRPr="006C0666" w:rsidRDefault="006A3CD1" w:rsidP="000E2F31">
            <w:pPr>
              <w:numPr>
                <w:ilvl w:val="0"/>
                <w:numId w:val="3"/>
              </w:numPr>
              <w:spacing w:after="0" w:line="240" w:lineRule="auto"/>
            </w:pPr>
            <w:r w:rsidRPr="006A3CD1">
              <w:t xml:space="preserve">Worked with </w:t>
            </w:r>
            <w:r w:rsidRPr="00953734">
              <w:rPr>
                <w:b/>
                <w:bCs/>
              </w:rPr>
              <w:t>AWS</w:t>
            </w:r>
            <w:r w:rsidRPr="006A3CD1">
              <w:t xml:space="preserve"> and </w:t>
            </w:r>
            <w:r w:rsidRPr="00953734">
              <w:rPr>
                <w:b/>
                <w:bCs/>
              </w:rPr>
              <w:t>built CI/CD pipelines</w:t>
            </w:r>
            <w:r>
              <w:rPr>
                <w:b/>
                <w:bCs/>
              </w:rPr>
              <w:t>.</w:t>
            </w:r>
          </w:p>
          <w:p w14:paraId="71342D12" w14:textId="6B094E5C" w:rsidR="00BF0A24" w:rsidRPr="003F12DD" w:rsidRDefault="006A3CD1" w:rsidP="00110011">
            <w:pPr>
              <w:numPr>
                <w:ilvl w:val="0"/>
                <w:numId w:val="3"/>
              </w:numPr>
              <w:spacing w:after="0" w:line="240" w:lineRule="auto"/>
            </w:pPr>
            <w:r w:rsidRPr="006A3CD1">
              <w:t>Participated in daily stand-ups for enhancement and development</w:t>
            </w:r>
            <w:r w:rsidR="006C0666">
              <w:t>.</w:t>
            </w:r>
          </w:p>
          <w:p w14:paraId="60EC51FA" w14:textId="120F0826" w:rsidR="000E2F31" w:rsidRDefault="000E2F31" w:rsidP="000E2F31">
            <w:pPr>
              <w:spacing w:after="0" w:line="240" w:lineRule="auto"/>
              <w:rPr>
                <w:b/>
              </w:rPr>
            </w:pPr>
            <w:r>
              <w:rPr>
                <w:b/>
              </w:rPr>
              <w:t>Environment</w:t>
            </w:r>
            <w:r>
              <w:t xml:space="preserve">: </w:t>
            </w:r>
            <w:r w:rsidRPr="00953734">
              <w:rPr>
                <w:b/>
                <w:bCs/>
              </w:rPr>
              <w:t>AWS</w:t>
            </w:r>
            <w:r>
              <w:t>,</w:t>
            </w:r>
            <w:r w:rsidR="003758E2">
              <w:t xml:space="preserve"> TeamCity,</w:t>
            </w:r>
            <w:r>
              <w:t xml:space="preserve"> </w:t>
            </w:r>
            <w:r w:rsidR="006A3CD1">
              <w:t>t</w:t>
            </w:r>
            <w:r>
              <w:t>hird</w:t>
            </w:r>
            <w:r w:rsidR="006A3CD1">
              <w:t>-</w:t>
            </w:r>
            <w:r>
              <w:t>party APIs, DMS - Data Management Server, Bitbucket, GitHub</w:t>
            </w:r>
          </w:p>
          <w:p w14:paraId="6C3844E0" w14:textId="2358B2D8" w:rsidR="000E2F31" w:rsidRDefault="000E2F31" w:rsidP="000E2F31">
            <w:pPr>
              <w:spacing w:after="0" w:line="240" w:lineRule="auto"/>
              <w:rPr>
                <w:b/>
                <w:sz w:val="26"/>
                <w:szCs w:val="26"/>
              </w:rPr>
            </w:pPr>
            <w:r>
              <w:rPr>
                <w:b/>
              </w:rPr>
              <w:t xml:space="preserve">Worked Tools/Technologies:  </w:t>
            </w:r>
            <w:r w:rsidRPr="00953734">
              <w:rPr>
                <w:b/>
              </w:rPr>
              <w:t>ReactJS</w:t>
            </w:r>
            <w:r>
              <w:t>,</w:t>
            </w:r>
            <w:r w:rsidR="00312A73">
              <w:t xml:space="preserve"> </w:t>
            </w:r>
            <w:r w:rsidR="00312A73" w:rsidRPr="00953734">
              <w:rPr>
                <w:b/>
              </w:rPr>
              <w:t>Node</w:t>
            </w:r>
            <w:r w:rsidR="00312A73">
              <w:rPr>
                <w:b/>
              </w:rPr>
              <w:t>.</w:t>
            </w:r>
            <w:r w:rsidR="00312A73" w:rsidRPr="00953734">
              <w:rPr>
                <w:b/>
              </w:rPr>
              <w:t>JS,</w:t>
            </w:r>
            <w:r>
              <w:t xml:space="preserve"> HTML5/CSS, Material</w:t>
            </w:r>
            <w:r w:rsidR="00930926">
              <w:t xml:space="preserve"> UI</w:t>
            </w:r>
            <w:r>
              <w:t xml:space="preserve">, VS code, </w:t>
            </w:r>
            <w:r w:rsidR="00E92141">
              <w:t>MySQL</w:t>
            </w:r>
            <w:r>
              <w:t>, GIT, Postman</w:t>
            </w:r>
            <w:r w:rsidR="00033DDC">
              <w:t>, Swagger, TDD</w:t>
            </w:r>
          </w:p>
          <w:p w14:paraId="6E1D7D6C" w14:textId="77777777" w:rsidR="006F2DDD" w:rsidRDefault="006F2DDD" w:rsidP="007E69B3">
            <w:pPr>
              <w:spacing w:after="0" w:line="240" w:lineRule="auto"/>
              <w:rPr>
                <w:b/>
                <w:sz w:val="26"/>
                <w:szCs w:val="26"/>
              </w:rPr>
            </w:pPr>
          </w:p>
          <w:p w14:paraId="304CCB73" w14:textId="7C1C636C" w:rsidR="00BF0A24" w:rsidRDefault="00BF0A24" w:rsidP="00BF0A24">
            <w:pPr>
              <w:spacing w:after="0" w:line="240" w:lineRule="auto"/>
              <w:rPr>
                <w:b/>
              </w:rPr>
            </w:pPr>
            <w:r>
              <w:rPr>
                <w:b/>
                <w:sz w:val="26"/>
                <w:szCs w:val="26"/>
              </w:rPr>
              <w:t>II. Perkin Elmer – Lab Pilot Application</w:t>
            </w:r>
          </w:p>
          <w:p w14:paraId="0D25C7F5" w14:textId="77777777" w:rsidR="00BF0A24" w:rsidRDefault="00BF0A24" w:rsidP="00BF0A24">
            <w:pPr>
              <w:spacing w:after="0" w:line="240" w:lineRule="auto"/>
              <w:rPr>
                <w:sz w:val="26"/>
                <w:szCs w:val="26"/>
              </w:rPr>
            </w:pPr>
            <w:r>
              <w:rPr>
                <w:b/>
              </w:rPr>
              <w:t>Role</w:t>
            </w:r>
            <w:r>
              <w:t xml:space="preserve">: </w:t>
            </w:r>
            <w:r w:rsidRPr="00107159">
              <w:t>Development, Design, and Database</w:t>
            </w:r>
          </w:p>
          <w:p w14:paraId="01E73B69" w14:textId="3D5E782D" w:rsidR="00BF0A24" w:rsidRPr="00804F7F" w:rsidRDefault="00BF0A24" w:rsidP="00BF0A24">
            <w:pPr>
              <w:spacing w:line="240" w:lineRule="auto"/>
            </w:pPr>
            <w:r w:rsidRPr="00804F7F">
              <w:t>PerkinElmer specializes in machines that measure elements in medical and food products. The application was designed to fetch and display analytical data from various modules of these machines. This data was presented in tabular and dashboard formats, with options for exporting detailed reports. The system supported both </w:t>
            </w:r>
            <w:r w:rsidRPr="00804F7F">
              <w:rPr>
                <w:b/>
                <w:bCs/>
              </w:rPr>
              <w:t>single-tenant and multi-tenant</w:t>
            </w:r>
            <w:r w:rsidRPr="00804F7F">
              <w:t> configurations, managed via a configuration database, and operated as a </w:t>
            </w:r>
            <w:r w:rsidRPr="00804F7F">
              <w:rPr>
                <w:b/>
                <w:bCs/>
              </w:rPr>
              <w:t>hybrid application</w:t>
            </w:r>
            <w:r>
              <w:t>-</w:t>
            </w:r>
            <w:r w:rsidRPr="00804F7F">
              <w:t>functioning locally with selective cloud features.</w:t>
            </w:r>
            <w:r w:rsidR="00CD660F">
              <w:t xml:space="preserve"> </w:t>
            </w:r>
            <w:r w:rsidRPr="00804F7F">
              <w:t>Role-based access was implemented to manage functionalities such as </w:t>
            </w:r>
            <w:r w:rsidRPr="00804F7F">
              <w:rPr>
                <w:b/>
                <w:bCs/>
              </w:rPr>
              <w:t>CRUD operations</w:t>
            </w:r>
            <w:r w:rsidRPr="00804F7F">
              <w:t>, </w:t>
            </w:r>
            <w:r w:rsidRPr="00804F7F">
              <w:rPr>
                <w:b/>
                <w:bCs/>
              </w:rPr>
              <w:t>document management (view/download/upload)</w:t>
            </w:r>
            <w:r w:rsidRPr="00804F7F">
              <w:t>, and </w:t>
            </w:r>
            <w:r w:rsidRPr="00804F7F">
              <w:rPr>
                <w:b/>
                <w:bCs/>
              </w:rPr>
              <w:t>report generation with advanced filters</w:t>
            </w:r>
            <w:r w:rsidRPr="00804F7F">
              <w:t>.</w:t>
            </w:r>
          </w:p>
          <w:p w14:paraId="1EDEE06C" w14:textId="77777777" w:rsidR="00BF0A24" w:rsidRDefault="00BF0A24" w:rsidP="00BF0A24">
            <w:pPr>
              <w:spacing w:after="0" w:line="240" w:lineRule="auto"/>
            </w:pPr>
            <w:r>
              <w:rPr>
                <w:b/>
              </w:rPr>
              <w:t>Responsibilities</w:t>
            </w:r>
            <w:r>
              <w:t>:</w:t>
            </w:r>
          </w:p>
          <w:p w14:paraId="2767BF18" w14:textId="77777777" w:rsidR="00BF0A24" w:rsidRDefault="00BF0A24" w:rsidP="00BF0A24">
            <w:pPr>
              <w:numPr>
                <w:ilvl w:val="0"/>
                <w:numId w:val="3"/>
              </w:numPr>
              <w:spacing w:after="0" w:line="240" w:lineRule="auto"/>
            </w:pPr>
            <w:r w:rsidRPr="00107159">
              <w:t>Implemented Micro-Frontend architecture to integrate data from local applications via APIs.</w:t>
            </w:r>
          </w:p>
          <w:p w14:paraId="521AC9DE" w14:textId="77777777" w:rsidR="00BF0A24" w:rsidRDefault="00BF0A24" w:rsidP="00BF0A24">
            <w:pPr>
              <w:numPr>
                <w:ilvl w:val="0"/>
                <w:numId w:val="3"/>
              </w:numPr>
              <w:spacing w:after="0" w:line="240" w:lineRule="auto"/>
            </w:pPr>
            <w:r w:rsidRPr="00107159">
              <w:t>Managed deployment across multiple servers using Hyper-V.</w:t>
            </w:r>
          </w:p>
          <w:p w14:paraId="68BF34CB" w14:textId="77777777" w:rsidR="00BF0A24" w:rsidRDefault="00BF0A24" w:rsidP="00BF0A24">
            <w:pPr>
              <w:numPr>
                <w:ilvl w:val="0"/>
                <w:numId w:val="3"/>
              </w:numPr>
              <w:spacing w:after="0" w:line="240" w:lineRule="auto"/>
            </w:pPr>
            <w:r w:rsidRPr="00107159">
              <w:t>Conducted code reviews and ensured quality standards.</w:t>
            </w:r>
          </w:p>
          <w:p w14:paraId="0A594636" w14:textId="77777777" w:rsidR="00BF0A24" w:rsidRDefault="00BF0A24" w:rsidP="00BF0A24">
            <w:pPr>
              <w:numPr>
                <w:ilvl w:val="0"/>
                <w:numId w:val="3"/>
              </w:numPr>
              <w:spacing w:after="0" w:line="240" w:lineRule="auto"/>
            </w:pPr>
            <w:r w:rsidRPr="00107159">
              <w:t>Set up and maintained both cloud and on-premises environments.</w:t>
            </w:r>
          </w:p>
          <w:p w14:paraId="1DE73FC4" w14:textId="375B69D1" w:rsidR="00BF0A24" w:rsidRDefault="00BF0A24" w:rsidP="00BF0A24">
            <w:pPr>
              <w:spacing w:after="0" w:line="240" w:lineRule="auto"/>
              <w:rPr>
                <w:b/>
              </w:rPr>
            </w:pPr>
            <w:r>
              <w:rPr>
                <w:b/>
              </w:rPr>
              <w:t>Environment</w:t>
            </w:r>
            <w:r>
              <w:t xml:space="preserve">: </w:t>
            </w:r>
            <w:r w:rsidRPr="00107159">
              <w:t>TeamCity</w:t>
            </w:r>
            <w:r w:rsidR="00CD660F">
              <w:t>, AWS</w:t>
            </w:r>
          </w:p>
          <w:p w14:paraId="3A0D6E49" w14:textId="3BC0A093" w:rsidR="00BF0A24" w:rsidRDefault="00BF0A24" w:rsidP="00BF0A24">
            <w:pPr>
              <w:spacing w:after="0" w:line="240" w:lineRule="auto"/>
            </w:pPr>
            <w:r>
              <w:rPr>
                <w:b/>
              </w:rPr>
              <w:t xml:space="preserve">Worked Tools/Technologies:  </w:t>
            </w:r>
            <w:r w:rsidRPr="00107159">
              <w:t>ReactJS, HTML5, TailwindCSS, Keycloak, Material UI, ECharts, VS Code, SQL, Git,</w:t>
            </w:r>
            <w:r>
              <w:t xml:space="preserve"> JIRA, GitHub, VS Copilot,</w:t>
            </w:r>
            <w:r w:rsidRPr="00107159">
              <w:t xml:space="preserve"> Postman</w:t>
            </w:r>
          </w:p>
          <w:p w14:paraId="0256B56D" w14:textId="77777777" w:rsidR="00BF0A24" w:rsidRDefault="00BF0A24" w:rsidP="00BF0A24">
            <w:pPr>
              <w:spacing w:after="0" w:line="240" w:lineRule="auto"/>
              <w:rPr>
                <w:b/>
                <w:sz w:val="26"/>
                <w:szCs w:val="26"/>
              </w:rPr>
            </w:pPr>
          </w:p>
          <w:p w14:paraId="4898BC9A" w14:textId="77777777" w:rsidR="003D472B" w:rsidRDefault="003D472B" w:rsidP="00BF0A24">
            <w:pPr>
              <w:spacing w:after="0" w:line="240" w:lineRule="auto"/>
              <w:rPr>
                <w:b/>
                <w:sz w:val="26"/>
                <w:szCs w:val="26"/>
              </w:rPr>
            </w:pPr>
          </w:p>
          <w:p w14:paraId="7C618B9F" w14:textId="2E3DD64F" w:rsidR="007E69B3" w:rsidRDefault="009D00E8" w:rsidP="007E69B3">
            <w:pPr>
              <w:spacing w:after="0" w:line="240" w:lineRule="auto"/>
              <w:rPr>
                <w:b/>
              </w:rPr>
            </w:pPr>
            <w:r>
              <w:rPr>
                <w:b/>
                <w:sz w:val="26"/>
                <w:szCs w:val="26"/>
              </w:rPr>
              <w:lastRenderedPageBreak/>
              <w:t>I</w:t>
            </w:r>
            <w:r w:rsidR="00A54787">
              <w:rPr>
                <w:b/>
                <w:sz w:val="26"/>
                <w:szCs w:val="26"/>
              </w:rPr>
              <w:t>I</w:t>
            </w:r>
            <w:r w:rsidR="000E2F31">
              <w:rPr>
                <w:b/>
                <w:sz w:val="26"/>
                <w:szCs w:val="26"/>
              </w:rPr>
              <w:t>I</w:t>
            </w:r>
            <w:r>
              <w:rPr>
                <w:b/>
                <w:sz w:val="26"/>
                <w:szCs w:val="26"/>
              </w:rPr>
              <w:t xml:space="preserve">. </w:t>
            </w:r>
            <w:r w:rsidR="009B3A95">
              <w:rPr>
                <w:b/>
                <w:sz w:val="26"/>
                <w:szCs w:val="26"/>
              </w:rPr>
              <w:t>Accelya - Agency Management</w:t>
            </w:r>
            <w:r w:rsidR="00B16E98">
              <w:rPr>
                <w:b/>
                <w:sz w:val="26"/>
                <w:szCs w:val="26"/>
              </w:rPr>
              <w:t xml:space="preserve"> </w:t>
            </w:r>
            <w:r w:rsidR="007E69B3">
              <w:rPr>
                <w:b/>
                <w:sz w:val="26"/>
                <w:szCs w:val="26"/>
              </w:rPr>
              <w:t>Application</w:t>
            </w:r>
          </w:p>
          <w:p w14:paraId="4E873195" w14:textId="6313168A" w:rsidR="007E69B3" w:rsidRDefault="007E69B3" w:rsidP="007E69B3">
            <w:pPr>
              <w:spacing w:after="0" w:line="240" w:lineRule="auto"/>
              <w:rPr>
                <w:sz w:val="26"/>
                <w:szCs w:val="26"/>
              </w:rPr>
            </w:pPr>
            <w:r>
              <w:rPr>
                <w:b/>
              </w:rPr>
              <w:t>Role</w:t>
            </w:r>
            <w:r>
              <w:t xml:space="preserve">: Development and </w:t>
            </w:r>
            <w:r w:rsidR="00AB7B7F">
              <w:t>Design</w:t>
            </w:r>
          </w:p>
          <w:p w14:paraId="338602FD" w14:textId="77777777" w:rsidR="007E69B3" w:rsidRDefault="009B3A95" w:rsidP="007E69B3">
            <w:pPr>
              <w:spacing w:line="240" w:lineRule="auto"/>
            </w:pPr>
            <w:r>
              <w:t xml:space="preserve">Accelya is a party </w:t>
            </w:r>
            <w:r w:rsidR="00F441CD">
              <w:t xml:space="preserve">of </w:t>
            </w:r>
            <w:r>
              <w:t>big Airline company</w:t>
            </w:r>
            <w:r w:rsidR="007E69B3">
              <w:t xml:space="preserve">, </w:t>
            </w:r>
            <w:r>
              <w:t>Accelya have developed application for manage airlines. T</w:t>
            </w:r>
            <w:r w:rsidR="007A24BC">
              <w:t xml:space="preserve">his application has multiple modules, each module had big team, </w:t>
            </w:r>
            <w:r w:rsidR="007E69B3">
              <w:t xml:space="preserve">this application is used for </w:t>
            </w:r>
            <w:r>
              <w:t>managing</w:t>
            </w:r>
            <w:r w:rsidR="007A24BC">
              <w:t xml:space="preserve"> </w:t>
            </w:r>
            <w:r>
              <w:t>airlines with his different agencies</w:t>
            </w:r>
            <w:r w:rsidR="007E69B3">
              <w:t>.</w:t>
            </w:r>
          </w:p>
          <w:p w14:paraId="372D5FEE" w14:textId="10D9B3CA" w:rsidR="00F11DAF" w:rsidRDefault="009B3A95" w:rsidP="007E69B3">
            <w:pPr>
              <w:spacing w:line="240" w:lineRule="auto"/>
            </w:pPr>
            <w:r>
              <w:t>Agency Management</w:t>
            </w:r>
            <w:r w:rsidR="007A24BC">
              <w:t xml:space="preserve"> </w:t>
            </w:r>
            <w:r>
              <w:t>m</w:t>
            </w:r>
            <w:r w:rsidR="007A24BC">
              <w:t>odule has</w:t>
            </w:r>
            <w:r w:rsidR="00F01A07">
              <w:t xml:space="preserve"> different users, payment details, flight performance, plan process, deals, draft deals etc.</w:t>
            </w:r>
            <w:r w:rsidR="007A24BC">
              <w:t xml:space="preserve"> </w:t>
            </w:r>
            <w:r w:rsidR="00F01A07">
              <w:t>E</w:t>
            </w:r>
            <w:r w:rsidR="007A24BC">
              <w:t xml:space="preserve">ach </w:t>
            </w:r>
            <w:r w:rsidR="002203B4">
              <w:t>deal</w:t>
            </w:r>
            <w:r w:rsidR="00F01A07">
              <w:t xml:space="preserve"> and draft deals</w:t>
            </w:r>
            <w:r w:rsidR="007A24BC">
              <w:t xml:space="preserve"> </w:t>
            </w:r>
            <w:r w:rsidR="00F01A07">
              <w:t>have</w:t>
            </w:r>
            <w:r w:rsidR="007A24BC">
              <w:t xml:space="preserve"> different </w:t>
            </w:r>
            <w:r w:rsidR="00E10B23">
              <w:t>templates</w:t>
            </w:r>
            <w:r w:rsidR="00F11DAF">
              <w:t>, form</w:t>
            </w:r>
            <w:r w:rsidR="00E71560">
              <w:t>s</w:t>
            </w:r>
            <w:r w:rsidR="00F11DAF">
              <w:t>, validation</w:t>
            </w:r>
            <w:r w:rsidR="00E71560">
              <w:t>s</w:t>
            </w:r>
            <w:r w:rsidR="00F11DAF">
              <w:t>, comparison</w:t>
            </w:r>
            <w:r w:rsidR="00E71560">
              <w:t>s</w:t>
            </w:r>
            <w:r w:rsidR="00F01A07">
              <w:t>, filters</w:t>
            </w:r>
            <w:r w:rsidR="00B16E98">
              <w:t>.</w:t>
            </w:r>
          </w:p>
          <w:p w14:paraId="62C5F3E4" w14:textId="77777777" w:rsidR="007E69B3" w:rsidRDefault="007E69B3" w:rsidP="007E69B3">
            <w:pPr>
              <w:spacing w:after="0" w:line="240" w:lineRule="auto"/>
            </w:pPr>
            <w:r>
              <w:rPr>
                <w:b/>
              </w:rPr>
              <w:t>Responsibilities</w:t>
            </w:r>
            <w:r>
              <w:t>:</w:t>
            </w:r>
          </w:p>
          <w:p w14:paraId="5F2A6823" w14:textId="77777777" w:rsidR="007E69B3" w:rsidRDefault="007E69B3" w:rsidP="007E69B3">
            <w:pPr>
              <w:numPr>
                <w:ilvl w:val="0"/>
                <w:numId w:val="3"/>
              </w:numPr>
              <w:spacing w:after="0" w:line="240" w:lineRule="auto"/>
            </w:pPr>
            <w:r>
              <w:t>Development</w:t>
            </w:r>
            <w:r w:rsidR="003D1FA1">
              <w:t xml:space="preserve"> issue, code review, front</w:t>
            </w:r>
            <w:r w:rsidR="00FC73B8">
              <w:t>-</w:t>
            </w:r>
            <w:r w:rsidR="003D1FA1">
              <w:t>end design.</w:t>
            </w:r>
          </w:p>
          <w:p w14:paraId="78E9FFA5" w14:textId="78FE98F8" w:rsidR="007E69B3" w:rsidRDefault="003D1FA1" w:rsidP="007E69B3">
            <w:pPr>
              <w:numPr>
                <w:ilvl w:val="0"/>
                <w:numId w:val="3"/>
              </w:numPr>
              <w:spacing w:after="0" w:line="240" w:lineRule="auto"/>
            </w:pPr>
            <w:r>
              <w:t>Developed</w:t>
            </w:r>
            <w:r w:rsidR="007E69B3">
              <w:t xml:space="preserve"> </w:t>
            </w:r>
            <w:r>
              <w:t xml:space="preserve">tech stories and </w:t>
            </w:r>
            <w:r w:rsidR="006F6948">
              <w:t>updated</w:t>
            </w:r>
            <w:r>
              <w:t xml:space="preserve"> version.</w:t>
            </w:r>
          </w:p>
          <w:p w14:paraId="04565B12" w14:textId="5C05BD71" w:rsidR="007E69B3" w:rsidRPr="003F12DD" w:rsidRDefault="003D1FA1" w:rsidP="007E69B3">
            <w:pPr>
              <w:numPr>
                <w:ilvl w:val="0"/>
                <w:numId w:val="3"/>
              </w:numPr>
              <w:spacing w:after="0" w:line="240" w:lineRule="auto"/>
              <w:rPr>
                <w:b/>
                <w:sz w:val="26"/>
                <w:szCs w:val="26"/>
              </w:rPr>
            </w:pPr>
            <w:r>
              <w:t>Daily c</w:t>
            </w:r>
            <w:r w:rsidR="007E69B3">
              <w:t xml:space="preserve">ommunication </w:t>
            </w:r>
            <w:r w:rsidR="00FC73B8">
              <w:t xml:space="preserve">with </w:t>
            </w:r>
            <w:r w:rsidR="006F6948">
              <w:t>clients</w:t>
            </w:r>
            <w:r w:rsidR="00FC73B8">
              <w:t xml:space="preserve"> </w:t>
            </w:r>
            <w:r w:rsidR="007E69B3">
              <w:t>&amp; Team support</w:t>
            </w:r>
          </w:p>
          <w:p w14:paraId="7FF07264" w14:textId="77777777" w:rsidR="007E69B3" w:rsidRDefault="007E69B3" w:rsidP="007E69B3">
            <w:pPr>
              <w:spacing w:after="0" w:line="240" w:lineRule="auto"/>
              <w:rPr>
                <w:b/>
              </w:rPr>
            </w:pPr>
            <w:r>
              <w:rPr>
                <w:b/>
              </w:rPr>
              <w:t>Environment</w:t>
            </w:r>
            <w:r>
              <w:t xml:space="preserve">: AWS, Local </w:t>
            </w:r>
            <w:r w:rsidR="003D1FA1">
              <w:t>cloud-based</w:t>
            </w:r>
            <w:r w:rsidR="00447FC1">
              <w:t>,</w:t>
            </w:r>
            <w:r w:rsidR="003D1FA1">
              <w:t xml:space="preserve"> </w:t>
            </w:r>
            <w:r w:rsidR="00447FC1">
              <w:t>S</w:t>
            </w:r>
            <w:r w:rsidR="003D1FA1">
              <w:t>etup with server API</w:t>
            </w:r>
          </w:p>
          <w:p w14:paraId="1E5FE6EB" w14:textId="58B38AD2" w:rsidR="007E69B3" w:rsidRDefault="007E69B3">
            <w:pPr>
              <w:spacing w:after="0" w:line="240" w:lineRule="auto"/>
              <w:rPr>
                <w:b/>
                <w:sz w:val="26"/>
                <w:szCs w:val="26"/>
              </w:rPr>
            </w:pPr>
            <w:r>
              <w:rPr>
                <w:b/>
              </w:rPr>
              <w:t xml:space="preserve">Worked Tools/Technologies:  </w:t>
            </w:r>
            <w:r>
              <w:t>Angular</w:t>
            </w:r>
            <w:r w:rsidR="00973ACF">
              <w:t>12</w:t>
            </w:r>
            <w:r>
              <w:t xml:space="preserve">, </w:t>
            </w:r>
            <w:r w:rsidR="00EE6D61">
              <w:t xml:space="preserve">ASP.NET, </w:t>
            </w:r>
            <w:r>
              <w:t xml:space="preserve">HTML5, </w:t>
            </w:r>
            <w:r w:rsidR="00006313">
              <w:t>SDK library</w:t>
            </w:r>
            <w:r>
              <w:t>, SCSS</w:t>
            </w:r>
            <w:r w:rsidR="0042363C">
              <w:t>, VS code, GIT</w:t>
            </w:r>
            <w:r w:rsidR="008135A6">
              <w:t xml:space="preserve">, </w:t>
            </w:r>
            <w:r w:rsidR="00006313">
              <w:t>Postman</w:t>
            </w:r>
            <w:r w:rsidR="00C93981">
              <w:t>.</w:t>
            </w:r>
          </w:p>
          <w:p w14:paraId="32B7528A" w14:textId="77777777" w:rsidR="00515BE7" w:rsidRDefault="00515BE7">
            <w:pPr>
              <w:spacing w:after="0" w:line="240" w:lineRule="auto"/>
            </w:pPr>
          </w:p>
          <w:p w14:paraId="1045E4DB" w14:textId="60D92097" w:rsidR="00515BE7" w:rsidRPr="008462DC" w:rsidRDefault="00515BE7" w:rsidP="00515BE7">
            <w:pPr>
              <w:pBdr>
                <w:bottom w:val="single" w:sz="4" w:space="1" w:color="808080"/>
              </w:pBdr>
              <w:spacing w:after="0" w:line="240" w:lineRule="auto"/>
              <w:rPr>
                <w:b/>
                <w:sz w:val="26"/>
                <w:szCs w:val="26"/>
                <w:lang w:eastAsia="en-US"/>
              </w:rPr>
            </w:pPr>
            <w:r>
              <w:rPr>
                <w:b/>
                <w:sz w:val="28"/>
                <w:szCs w:val="28"/>
              </w:rPr>
              <w:t>Education</w:t>
            </w:r>
          </w:p>
          <w:p w14:paraId="6469513D" w14:textId="77777777" w:rsidR="00515BE7" w:rsidRDefault="00515BE7" w:rsidP="00515BE7">
            <w:pPr>
              <w:spacing w:after="0" w:line="240" w:lineRule="auto"/>
            </w:pPr>
          </w:p>
          <w:p w14:paraId="62371BE0" w14:textId="36503ED4" w:rsidR="0061255C" w:rsidRDefault="0061255C" w:rsidP="0061255C">
            <w:pPr>
              <w:overflowPunct w:val="0"/>
              <w:autoSpaceDE w:val="0"/>
              <w:autoSpaceDN w:val="0"/>
              <w:adjustRightInd w:val="0"/>
              <w:spacing w:after="0"/>
              <w:textAlignment w:val="baseline"/>
            </w:pPr>
            <w:r w:rsidRPr="00B72238">
              <w:rPr>
                <w:b/>
                <w:bCs/>
              </w:rPr>
              <w:t>Master of Business Administrator</w:t>
            </w:r>
            <w:r>
              <w:t xml:space="preserve"> (MBA) - (07/2025 – Current Date)</w:t>
            </w:r>
          </w:p>
          <w:p w14:paraId="77353BEF" w14:textId="264C4281" w:rsidR="0061255C" w:rsidRDefault="0061255C" w:rsidP="0061255C">
            <w:pPr>
              <w:overflowPunct w:val="0"/>
              <w:autoSpaceDE w:val="0"/>
              <w:spacing w:after="0"/>
              <w:textAlignment w:val="baseline"/>
            </w:pPr>
            <w:r>
              <w:rPr>
                <w:i/>
                <w:iCs/>
                <w:sz w:val="20"/>
                <w:szCs w:val="20"/>
              </w:rPr>
              <w:t>Data Science</w:t>
            </w:r>
            <w:r w:rsidR="008128FA">
              <w:rPr>
                <w:i/>
                <w:iCs/>
                <w:sz w:val="20"/>
                <w:szCs w:val="20"/>
              </w:rPr>
              <w:t xml:space="preserve"> and IT Management</w:t>
            </w:r>
            <w:r>
              <w:rPr>
                <w:i/>
                <w:iCs/>
                <w:sz w:val="20"/>
                <w:szCs w:val="20"/>
              </w:rPr>
              <w:t xml:space="preserve"> – Appearing</w:t>
            </w:r>
          </w:p>
          <w:p w14:paraId="67F3B3FC" w14:textId="77777777" w:rsidR="0061255C" w:rsidRDefault="0061255C" w:rsidP="00515BE7">
            <w:pPr>
              <w:overflowPunct w:val="0"/>
              <w:autoSpaceDE w:val="0"/>
              <w:autoSpaceDN w:val="0"/>
              <w:adjustRightInd w:val="0"/>
              <w:spacing w:after="0"/>
              <w:textAlignment w:val="baseline"/>
            </w:pPr>
          </w:p>
          <w:p w14:paraId="0E496881" w14:textId="3FC0F13E" w:rsidR="00515BE7" w:rsidRDefault="00515BE7" w:rsidP="00515BE7">
            <w:pPr>
              <w:overflowPunct w:val="0"/>
              <w:autoSpaceDE w:val="0"/>
              <w:autoSpaceDN w:val="0"/>
              <w:adjustRightInd w:val="0"/>
              <w:spacing w:after="0"/>
              <w:textAlignment w:val="baseline"/>
            </w:pPr>
            <w:r>
              <w:t>Bachelor of Engineering (BE) - (</w:t>
            </w:r>
            <w:r w:rsidR="003F12DD">
              <w:t>05</w:t>
            </w:r>
            <w:r>
              <w:t>/</w:t>
            </w:r>
            <w:r w:rsidR="003F12DD">
              <w:t>2010</w:t>
            </w:r>
            <w:r>
              <w:t xml:space="preserve"> - </w:t>
            </w:r>
            <w:r w:rsidR="003F12DD">
              <w:t>04</w:t>
            </w:r>
            <w:r>
              <w:t>/</w:t>
            </w:r>
            <w:r w:rsidR="003F12DD">
              <w:t>2015</w:t>
            </w:r>
            <w:r>
              <w:t>)</w:t>
            </w:r>
          </w:p>
          <w:p w14:paraId="779B3A6E" w14:textId="31CA94C2" w:rsidR="00515BE7" w:rsidRDefault="003F12DD" w:rsidP="00515BE7">
            <w:pPr>
              <w:overflowPunct w:val="0"/>
              <w:autoSpaceDE w:val="0"/>
              <w:spacing w:after="0"/>
              <w:textAlignment w:val="baseline"/>
            </w:pPr>
            <w:r>
              <w:rPr>
                <w:i/>
                <w:iCs/>
                <w:sz w:val="20"/>
                <w:szCs w:val="20"/>
              </w:rPr>
              <w:t>Computer Science – First Class</w:t>
            </w:r>
          </w:p>
          <w:p w14:paraId="1D317B06" w14:textId="77777777" w:rsidR="00515BE7" w:rsidRDefault="00515BE7" w:rsidP="00515BE7">
            <w:pPr>
              <w:overflowPunct w:val="0"/>
              <w:autoSpaceDE w:val="0"/>
              <w:spacing w:after="0"/>
              <w:textAlignment w:val="baseline"/>
            </w:pPr>
          </w:p>
          <w:p w14:paraId="5F548459" w14:textId="3B3CD1E8" w:rsidR="003F12DD" w:rsidRDefault="003F12DD" w:rsidP="003F12DD">
            <w:pPr>
              <w:overflowPunct w:val="0"/>
              <w:autoSpaceDE w:val="0"/>
              <w:autoSpaceDN w:val="0"/>
              <w:adjustRightInd w:val="0"/>
              <w:spacing w:after="0"/>
              <w:textAlignment w:val="baseline"/>
            </w:pPr>
            <w:r>
              <w:t>Higher Secondary Certificate (HSC) - (05/2009 - 03/2010)</w:t>
            </w:r>
          </w:p>
          <w:p w14:paraId="48663E52" w14:textId="08C51127" w:rsidR="003F12DD" w:rsidRDefault="003F12DD" w:rsidP="003F12DD">
            <w:pPr>
              <w:overflowPunct w:val="0"/>
              <w:autoSpaceDE w:val="0"/>
              <w:spacing w:after="0"/>
              <w:textAlignment w:val="baseline"/>
            </w:pPr>
            <w:r>
              <w:rPr>
                <w:i/>
                <w:iCs/>
                <w:sz w:val="20"/>
                <w:szCs w:val="20"/>
              </w:rPr>
              <w:t>Science – Second Class</w:t>
            </w:r>
          </w:p>
          <w:p w14:paraId="42B7073D" w14:textId="77777777" w:rsidR="003F12DD" w:rsidRDefault="003F12DD" w:rsidP="00515BE7">
            <w:pPr>
              <w:overflowPunct w:val="0"/>
              <w:autoSpaceDE w:val="0"/>
              <w:spacing w:after="0"/>
              <w:textAlignment w:val="baseline"/>
            </w:pPr>
          </w:p>
          <w:p w14:paraId="65A2DA64" w14:textId="069782C5" w:rsidR="003F12DD" w:rsidRDefault="003F12DD" w:rsidP="003F12DD">
            <w:pPr>
              <w:overflowPunct w:val="0"/>
              <w:autoSpaceDE w:val="0"/>
              <w:autoSpaceDN w:val="0"/>
              <w:adjustRightInd w:val="0"/>
              <w:spacing w:after="0"/>
              <w:textAlignment w:val="baseline"/>
            </w:pPr>
            <w:r>
              <w:t>Secondary School Certificate (SSC) - (05/2007 - 03/2008)</w:t>
            </w:r>
          </w:p>
          <w:p w14:paraId="2FE0FEFC" w14:textId="4C16E1A0" w:rsidR="003F12DD" w:rsidRDefault="003F12DD" w:rsidP="003F12DD">
            <w:pPr>
              <w:overflowPunct w:val="0"/>
              <w:autoSpaceDE w:val="0"/>
              <w:spacing w:after="0"/>
              <w:textAlignment w:val="baseline"/>
              <w:rPr>
                <w:i/>
                <w:iCs/>
                <w:sz w:val="20"/>
                <w:szCs w:val="20"/>
              </w:rPr>
            </w:pPr>
            <w:r>
              <w:rPr>
                <w:i/>
                <w:iCs/>
                <w:sz w:val="20"/>
                <w:szCs w:val="20"/>
              </w:rPr>
              <w:t>Maharashtra State - First Class</w:t>
            </w:r>
          </w:p>
          <w:p w14:paraId="75DE86B1" w14:textId="77777777" w:rsidR="00515BE7" w:rsidRDefault="00515BE7" w:rsidP="00515BE7">
            <w:pPr>
              <w:overflowPunct w:val="0"/>
              <w:autoSpaceDE w:val="0"/>
              <w:spacing w:after="0"/>
              <w:textAlignment w:val="baseline"/>
            </w:pPr>
          </w:p>
          <w:p w14:paraId="7B4AE320" w14:textId="51C10AC8" w:rsidR="00515BE7" w:rsidRPr="008462DC" w:rsidRDefault="00515BE7" w:rsidP="00515BE7">
            <w:pPr>
              <w:pBdr>
                <w:bottom w:val="single" w:sz="4" w:space="1" w:color="808080"/>
              </w:pBdr>
              <w:spacing w:after="0" w:line="240" w:lineRule="auto"/>
              <w:rPr>
                <w:b/>
                <w:sz w:val="26"/>
                <w:szCs w:val="26"/>
                <w:lang w:eastAsia="en-US"/>
              </w:rPr>
            </w:pPr>
            <w:r>
              <w:rPr>
                <w:b/>
                <w:sz w:val="28"/>
                <w:szCs w:val="28"/>
              </w:rPr>
              <w:t>Certifications</w:t>
            </w:r>
            <w:r w:rsidR="00276EC0">
              <w:rPr>
                <w:b/>
                <w:sz w:val="28"/>
                <w:szCs w:val="28"/>
              </w:rPr>
              <w:t xml:space="preserve"> &amp; Awards</w:t>
            </w:r>
          </w:p>
          <w:p w14:paraId="2068D56E" w14:textId="54671958" w:rsidR="00515BE7" w:rsidRDefault="00515BE7" w:rsidP="00515BE7">
            <w:pPr>
              <w:overflowPunct w:val="0"/>
              <w:autoSpaceDE w:val="0"/>
              <w:spacing w:after="0"/>
              <w:textAlignment w:val="baseline"/>
            </w:pPr>
          </w:p>
          <w:p w14:paraId="49711FAB" w14:textId="77777777" w:rsidR="00515BE7" w:rsidRDefault="00515BE7" w:rsidP="00515BE7">
            <w:pPr>
              <w:pStyle w:val="BodyText"/>
              <w:numPr>
                <w:ilvl w:val="0"/>
                <w:numId w:val="5"/>
              </w:numPr>
              <w:spacing w:after="40" w:line="240" w:lineRule="auto"/>
              <w:jc w:val="both"/>
              <w:rPr>
                <w:lang w:val="en-US" w:eastAsia="en-US"/>
              </w:rPr>
            </w:pPr>
            <w:r w:rsidRPr="002A610B">
              <w:rPr>
                <w:b/>
                <w:bCs/>
                <w:lang w:val="en-US" w:eastAsia="en-US"/>
              </w:rPr>
              <w:t>GenAI Foundation</w:t>
            </w:r>
            <w:r>
              <w:rPr>
                <w:lang w:val="en-US" w:eastAsia="en-US"/>
              </w:rPr>
              <w:t xml:space="preserve"> - GenAI Assisted Coding using Amazon </w:t>
            </w:r>
          </w:p>
          <w:p w14:paraId="587EA285" w14:textId="0754B8EB" w:rsidR="00E936B5" w:rsidRDefault="00515BE7" w:rsidP="00515BE7">
            <w:pPr>
              <w:pStyle w:val="BodyText"/>
              <w:numPr>
                <w:ilvl w:val="0"/>
                <w:numId w:val="5"/>
              </w:numPr>
              <w:spacing w:after="40" w:line="240" w:lineRule="auto"/>
              <w:jc w:val="both"/>
              <w:rPr>
                <w:lang w:val="en-US" w:eastAsia="en-US"/>
              </w:rPr>
            </w:pPr>
            <w:r w:rsidRPr="002A610B">
              <w:rPr>
                <w:b/>
                <w:bCs/>
                <w:lang w:val="en-US" w:eastAsia="en-US"/>
              </w:rPr>
              <w:t>GenAI Practitioners</w:t>
            </w:r>
          </w:p>
          <w:p w14:paraId="13D8D012" w14:textId="13597730" w:rsidR="00515BE7" w:rsidRPr="002A610B" w:rsidRDefault="002A610B" w:rsidP="00515BE7">
            <w:pPr>
              <w:pStyle w:val="BodyText"/>
              <w:numPr>
                <w:ilvl w:val="0"/>
                <w:numId w:val="5"/>
              </w:numPr>
              <w:spacing w:after="40" w:line="240" w:lineRule="auto"/>
              <w:jc w:val="both"/>
              <w:rPr>
                <w:b/>
                <w:bCs/>
                <w:lang w:val="en-US" w:eastAsia="en-US"/>
              </w:rPr>
            </w:pPr>
            <w:r w:rsidRPr="002A610B">
              <w:rPr>
                <w:b/>
                <w:bCs/>
                <w:lang w:val="en-US" w:eastAsia="en-US"/>
              </w:rPr>
              <w:t xml:space="preserve">AI </w:t>
            </w:r>
            <w:r w:rsidR="00515BE7" w:rsidRPr="002A610B">
              <w:rPr>
                <w:b/>
                <w:bCs/>
                <w:lang w:val="en-US" w:eastAsia="en-US"/>
              </w:rPr>
              <w:t>Prompt Engineering Certifications</w:t>
            </w:r>
          </w:p>
          <w:p w14:paraId="7FB2FA0F" w14:textId="77777777" w:rsidR="00515BE7" w:rsidRDefault="00515BE7" w:rsidP="00515BE7">
            <w:pPr>
              <w:pStyle w:val="BodyText"/>
              <w:numPr>
                <w:ilvl w:val="0"/>
                <w:numId w:val="5"/>
              </w:numPr>
              <w:spacing w:after="40" w:line="240" w:lineRule="auto"/>
              <w:jc w:val="both"/>
              <w:rPr>
                <w:lang w:val="en-US" w:eastAsia="en-US"/>
              </w:rPr>
            </w:pPr>
            <w:r w:rsidRPr="00276EC0">
              <w:rPr>
                <w:b/>
                <w:bCs/>
                <w:lang w:val="en-US" w:eastAsia="en-US"/>
              </w:rPr>
              <w:t>Lead, Motivate, Engage People</w:t>
            </w:r>
            <w:r>
              <w:rPr>
                <w:lang w:val="en-US" w:eastAsia="en-US"/>
              </w:rPr>
              <w:t xml:space="preserve"> Certification</w:t>
            </w:r>
          </w:p>
          <w:p w14:paraId="10300225" w14:textId="60E72E80" w:rsidR="00515BE7" w:rsidRDefault="00515BE7" w:rsidP="00515BE7">
            <w:pPr>
              <w:pStyle w:val="BodyText"/>
              <w:numPr>
                <w:ilvl w:val="0"/>
                <w:numId w:val="5"/>
              </w:numPr>
              <w:spacing w:after="40" w:line="240" w:lineRule="auto"/>
              <w:jc w:val="both"/>
              <w:rPr>
                <w:lang w:val="en-US" w:eastAsia="en-US"/>
              </w:rPr>
            </w:pPr>
            <w:r>
              <w:rPr>
                <w:lang w:val="en-US" w:eastAsia="en-US"/>
              </w:rPr>
              <w:t>Oracle, C++ Certification in Hyderabad</w:t>
            </w:r>
          </w:p>
          <w:p w14:paraId="1CCF001D" w14:textId="77777777" w:rsidR="00515BE7" w:rsidRPr="0069255F" w:rsidRDefault="00515BE7" w:rsidP="00515BE7">
            <w:pPr>
              <w:pStyle w:val="BodyText"/>
              <w:numPr>
                <w:ilvl w:val="0"/>
                <w:numId w:val="5"/>
              </w:numPr>
              <w:spacing w:after="40" w:line="240" w:lineRule="auto"/>
              <w:jc w:val="both"/>
              <w:rPr>
                <w:b/>
                <w:sz w:val="28"/>
                <w:szCs w:val="28"/>
              </w:rPr>
            </w:pPr>
            <w:r>
              <w:rPr>
                <w:lang w:val="en-US" w:eastAsia="en-US"/>
              </w:rPr>
              <w:t>Linux Workshop with Linux expertise</w:t>
            </w:r>
          </w:p>
          <w:p w14:paraId="2489C10B" w14:textId="61847A79" w:rsidR="00F72805" w:rsidRPr="008C77A2" w:rsidRDefault="00515BE7" w:rsidP="008C77A2">
            <w:pPr>
              <w:pStyle w:val="BodyText"/>
              <w:numPr>
                <w:ilvl w:val="0"/>
                <w:numId w:val="5"/>
              </w:numPr>
              <w:spacing w:after="40" w:line="240" w:lineRule="auto"/>
              <w:jc w:val="both"/>
              <w:rPr>
                <w:b/>
                <w:sz w:val="28"/>
                <w:szCs w:val="28"/>
              </w:rPr>
            </w:pPr>
            <w:r>
              <w:rPr>
                <w:lang w:val="en-US" w:eastAsia="en-US"/>
              </w:rPr>
              <w:t>Awarded</w:t>
            </w:r>
            <w:r w:rsidR="00074FF7">
              <w:rPr>
                <w:lang w:val="en-US" w:eastAsia="en-US"/>
              </w:rPr>
              <w:t xml:space="preserve"> </w:t>
            </w:r>
            <w:r w:rsidR="00074FF7">
              <w:rPr>
                <w:b/>
                <w:bCs/>
                <w:lang w:val="en-US" w:eastAsia="en-US"/>
              </w:rPr>
              <w:t xml:space="preserve">PSL Annual Award 2024 </w:t>
            </w:r>
            <w:r w:rsidR="001F19FE">
              <w:rPr>
                <w:b/>
                <w:bCs/>
                <w:lang w:val="en-US" w:eastAsia="en-US"/>
              </w:rPr>
              <w:t xml:space="preserve">- </w:t>
            </w:r>
            <w:r w:rsidR="00074FF7" w:rsidRPr="00074FF7">
              <w:rPr>
                <w:b/>
                <w:bCs/>
                <w:lang w:val="en-US" w:eastAsia="en-US"/>
              </w:rPr>
              <w:t>“Most Valuable Player in</w:t>
            </w:r>
            <w:r w:rsidRPr="00074FF7">
              <w:rPr>
                <w:b/>
                <w:bCs/>
                <w:lang w:val="en-US" w:eastAsia="en-US"/>
              </w:rPr>
              <w:t xml:space="preserve"> Developer</w:t>
            </w:r>
            <w:r w:rsidR="00074FF7" w:rsidRPr="00074FF7">
              <w:rPr>
                <w:b/>
                <w:bCs/>
                <w:lang w:val="en-US" w:eastAsia="en-US"/>
              </w:rPr>
              <w:t>”</w:t>
            </w:r>
            <w:r>
              <w:rPr>
                <w:lang w:val="en-US" w:eastAsia="en-US"/>
              </w:rPr>
              <w:t xml:space="preserve"> </w:t>
            </w:r>
          </w:p>
          <w:p w14:paraId="448DD58A" w14:textId="77777777" w:rsidR="00515BE7" w:rsidRPr="00F966B8" w:rsidRDefault="00515BE7">
            <w:pPr>
              <w:spacing w:after="0" w:line="240" w:lineRule="auto"/>
              <w:rPr>
                <w:b/>
                <w:sz w:val="26"/>
                <w:szCs w:val="26"/>
              </w:rPr>
            </w:pPr>
          </w:p>
          <w:p w14:paraId="76A38384" w14:textId="77777777" w:rsidR="000A29E9" w:rsidRDefault="000A29E9" w:rsidP="004772D4">
            <w:pPr>
              <w:spacing w:after="0" w:line="240" w:lineRule="auto"/>
            </w:pPr>
          </w:p>
        </w:tc>
        <w:tc>
          <w:tcPr>
            <w:tcW w:w="2286" w:type="dxa"/>
            <w:shd w:val="clear" w:color="auto" w:fill="DEEAF6"/>
          </w:tcPr>
          <w:p w14:paraId="79F960F3" w14:textId="77777777" w:rsidR="00442142" w:rsidRDefault="00442142">
            <w:pPr>
              <w:snapToGrid w:val="0"/>
              <w:spacing w:after="0" w:line="240" w:lineRule="auto"/>
            </w:pPr>
          </w:p>
          <w:p w14:paraId="5D54FB3E" w14:textId="39B21EE1" w:rsidR="00B63B97" w:rsidRDefault="00EA7139">
            <w:pPr>
              <w:spacing w:after="0" w:line="240" w:lineRule="auto"/>
            </w:pPr>
            <w:r>
              <w:rPr>
                <w:b/>
                <w:sz w:val="24"/>
                <w:szCs w:val="20"/>
              </w:rPr>
              <w:t xml:space="preserve">Primary </w:t>
            </w:r>
            <w:r w:rsidR="00B63B97">
              <w:rPr>
                <w:b/>
                <w:sz w:val="24"/>
                <w:szCs w:val="20"/>
              </w:rPr>
              <w:t>Skills</w:t>
            </w:r>
            <w:r w:rsidR="00B63B97" w:rsidRPr="00C358BE">
              <w:t xml:space="preserve"> </w:t>
            </w:r>
          </w:p>
          <w:p w14:paraId="7B3C1ADF" w14:textId="32D7EC43" w:rsidR="00B63B97" w:rsidRPr="00551875" w:rsidRDefault="00A63781">
            <w:pPr>
              <w:spacing w:after="0" w:line="240" w:lineRule="auto"/>
            </w:pPr>
            <w:r w:rsidRPr="00551875">
              <w:t>React</w:t>
            </w:r>
            <w:r w:rsidR="00B63B97" w:rsidRPr="00551875">
              <w:t>JS</w:t>
            </w:r>
          </w:p>
          <w:p w14:paraId="3827FC6D" w14:textId="628D42E3" w:rsidR="00FB5845" w:rsidRDefault="00442142">
            <w:pPr>
              <w:spacing w:after="0" w:line="240" w:lineRule="auto"/>
            </w:pPr>
            <w:r w:rsidRPr="00C358BE">
              <w:t>Angular</w:t>
            </w:r>
          </w:p>
          <w:p w14:paraId="2F8322AA" w14:textId="6E110629" w:rsidR="00B317B7" w:rsidRPr="00C358BE" w:rsidRDefault="00B317B7">
            <w:pPr>
              <w:spacing w:after="0" w:line="240" w:lineRule="auto"/>
            </w:pPr>
            <w:r>
              <w:t>Node.JS</w:t>
            </w:r>
          </w:p>
          <w:p w14:paraId="15CC2616" w14:textId="77777777" w:rsidR="00442142" w:rsidRPr="00DB39CB" w:rsidRDefault="00442142">
            <w:pPr>
              <w:spacing w:after="0" w:line="240" w:lineRule="auto"/>
            </w:pPr>
            <w:r w:rsidRPr="00DB39CB">
              <w:t>JavaScript</w:t>
            </w:r>
          </w:p>
          <w:p w14:paraId="53DDE12C" w14:textId="77777777" w:rsidR="00442142" w:rsidRPr="00DB39CB" w:rsidRDefault="00442142">
            <w:pPr>
              <w:spacing w:after="0" w:line="240" w:lineRule="auto"/>
            </w:pPr>
            <w:r w:rsidRPr="00DB39CB">
              <w:t>HTML5</w:t>
            </w:r>
          </w:p>
          <w:p w14:paraId="02144442" w14:textId="04628C1B" w:rsidR="00442142" w:rsidRDefault="00FE605A">
            <w:pPr>
              <w:spacing w:after="0" w:line="240" w:lineRule="auto"/>
            </w:pPr>
            <w:r>
              <w:t>S</w:t>
            </w:r>
            <w:r w:rsidR="00442142" w:rsidRPr="00DB39CB">
              <w:t>CSS</w:t>
            </w:r>
            <w:r w:rsidR="005F403F">
              <w:t>/TailwindCSS</w:t>
            </w:r>
          </w:p>
          <w:p w14:paraId="5E8B4156" w14:textId="77777777" w:rsidR="00E72828" w:rsidRDefault="00E72828">
            <w:pPr>
              <w:spacing w:after="0" w:line="240" w:lineRule="auto"/>
            </w:pPr>
            <w:r w:rsidRPr="00DB39CB">
              <w:t>Bootstrap</w:t>
            </w:r>
          </w:p>
          <w:p w14:paraId="17A77C2D" w14:textId="77777777" w:rsidR="00E46CB4" w:rsidRDefault="00E46CB4" w:rsidP="00E72828">
            <w:pPr>
              <w:spacing w:after="0" w:line="240" w:lineRule="auto"/>
            </w:pPr>
          </w:p>
          <w:p w14:paraId="1073A050" w14:textId="73EB69AB" w:rsidR="00E46CB4" w:rsidRDefault="00E46CB4" w:rsidP="00E72828">
            <w:pPr>
              <w:spacing w:after="0" w:line="240" w:lineRule="auto"/>
              <w:rPr>
                <w:b/>
                <w:sz w:val="24"/>
                <w:szCs w:val="20"/>
              </w:rPr>
            </w:pPr>
            <w:r>
              <w:rPr>
                <w:b/>
                <w:sz w:val="24"/>
                <w:szCs w:val="20"/>
              </w:rPr>
              <w:t>Databases</w:t>
            </w:r>
          </w:p>
          <w:p w14:paraId="586493B1" w14:textId="0811249F" w:rsidR="00E46CB4" w:rsidRDefault="00E46CB4" w:rsidP="00E72828">
            <w:pPr>
              <w:spacing w:after="0" w:line="240" w:lineRule="auto"/>
              <w:rPr>
                <w:bCs/>
              </w:rPr>
            </w:pPr>
            <w:r>
              <w:rPr>
                <w:bCs/>
              </w:rPr>
              <w:t>MySQL</w:t>
            </w:r>
          </w:p>
          <w:p w14:paraId="3F2BA547" w14:textId="114BDC89" w:rsidR="00E46CB4" w:rsidRDefault="00E46CB4" w:rsidP="00E72828">
            <w:pPr>
              <w:spacing w:after="0" w:line="240" w:lineRule="auto"/>
              <w:rPr>
                <w:bCs/>
              </w:rPr>
            </w:pPr>
            <w:r>
              <w:rPr>
                <w:bCs/>
              </w:rPr>
              <w:t>SQL</w:t>
            </w:r>
          </w:p>
          <w:p w14:paraId="7CA89166" w14:textId="35C0DDA6" w:rsidR="00AC507D" w:rsidRPr="00E46CB4" w:rsidRDefault="00AC507D" w:rsidP="00E72828">
            <w:pPr>
              <w:spacing w:after="0" w:line="240" w:lineRule="auto"/>
              <w:rPr>
                <w:bCs/>
              </w:rPr>
            </w:pPr>
            <w:r>
              <w:rPr>
                <w:bCs/>
              </w:rPr>
              <w:t>MongoDB</w:t>
            </w:r>
          </w:p>
          <w:p w14:paraId="01EB6AFB" w14:textId="77777777" w:rsidR="00E72828" w:rsidRDefault="00E72828">
            <w:pPr>
              <w:spacing w:after="0" w:line="240" w:lineRule="auto"/>
              <w:rPr>
                <w:sz w:val="20"/>
                <w:szCs w:val="20"/>
              </w:rPr>
            </w:pPr>
          </w:p>
          <w:p w14:paraId="2241E6E4" w14:textId="0DEB1765" w:rsidR="00E46CB4" w:rsidRDefault="00E46CB4">
            <w:pPr>
              <w:spacing w:after="0" w:line="240" w:lineRule="auto"/>
              <w:rPr>
                <w:b/>
                <w:sz w:val="24"/>
                <w:szCs w:val="20"/>
              </w:rPr>
            </w:pPr>
            <w:r>
              <w:rPr>
                <w:b/>
                <w:sz w:val="24"/>
                <w:szCs w:val="20"/>
              </w:rPr>
              <w:t>Cloude Solutions</w:t>
            </w:r>
          </w:p>
          <w:p w14:paraId="4112EBC1" w14:textId="60CADFAA" w:rsidR="00E46CB4" w:rsidRDefault="00E46CB4">
            <w:pPr>
              <w:spacing w:after="0" w:line="240" w:lineRule="auto"/>
              <w:rPr>
                <w:sz w:val="20"/>
                <w:szCs w:val="20"/>
              </w:rPr>
            </w:pPr>
            <w:r>
              <w:rPr>
                <w:sz w:val="20"/>
                <w:szCs w:val="20"/>
              </w:rPr>
              <w:t>AWS</w:t>
            </w:r>
          </w:p>
          <w:p w14:paraId="0AE38D59" w14:textId="451AA878" w:rsidR="00975842" w:rsidRDefault="00975842">
            <w:pPr>
              <w:spacing w:after="0" w:line="240" w:lineRule="auto"/>
              <w:rPr>
                <w:sz w:val="20"/>
                <w:szCs w:val="20"/>
              </w:rPr>
            </w:pPr>
            <w:r>
              <w:rPr>
                <w:sz w:val="20"/>
                <w:szCs w:val="20"/>
              </w:rPr>
              <w:t>CI/CD Pipeline</w:t>
            </w:r>
          </w:p>
          <w:p w14:paraId="41406878" w14:textId="77777777" w:rsidR="00E46CB4" w:rsidRDefault="00E46CB4">
            <w:pPr>
              <w:spacing w:after="0" w:line="240" w:lineRule="auto"/>
              <w:rPr>
                <w:b/>
                <w:sz w:val="24"/>
                <w:szCs w:val="20"/>
              </w:rPr>
            </w:pPr>
          </w:p>
          <w:p w14:paraId="3F73DB34" w14:textId="3BB8E181" w:rsidR="00C72A3F" w:rsidRPr="00C72A3F" w:rsidRDefault="00E46CB4">
            <w:pPr>
              <w:spacing w:after="0" w:line="240" w:lineRule="auto"/>
              <w:rPr>
                <w:b/>
                <w:sz w:val="24"/>
                <w:szCs w:val="20"/>
              </w:rPr>
            </w:pPr>
            <w:r>
              <w:rPr>
                <w:b/>
                <w:sz w:val="24"/>
                <w:szCs w:val="20"/>
              </w:rPr>
              <w:t>Operating System</w:t>
            </w:r>
          </w:p>
          <w:p w14:paraId="5AAD2053" w14:textId="463602C6" w:rsidR="00442142" w:rsidRPr="00DB39CB" w:rsidRDefault="00E46CB4">
            <w:pPr>
              <w:spacing w:after="0" w:line="240" w:lineRule="auto"/>
            </w:pPr>
            <w:r>
              <w:t>Windows</w:t>
            </w:r>
          </w:p>
          <w:p w14:paraId="18BD9051" w14:textId="56966CE4" w:rsidR="001A4017" w:rsidRPr="00DB39CB" w:rsidRDefault="001A4017">
            <w:pPr>
              <w:spacing w:after="0" w:line="240" w:lineRule="auto"/>
            </w:pPr>
            <w:r>
              <w:t>L</w:t>
            </w:r>
            <w:r w:rsidR="00E46CB4">
              <w:t>inux/Unix</w:t>
            </w:r>
          </w:p>
          <w:p w14:paraId="3B562E2C" w14:textId="77777777" w:rsidR="00442142" w:rsidRDefault="00442142">
            <w:pPr>
              <w:spacing w:after="0" w:line="240" w:lineRule="auto"/>
              <w:rPr>
                <w:sz w:val="20"/>
                <w:szCs w:val="20"/>
              </w:rPr>
            </w:pPr>
          </w:p>
          <w:p w14:paraId="7436110B" w14:textId="77777777" w:rsidR="00442142" w:rsidRDefault="00442142">
            <w:pPr>
              <w:spacing w:after="0" w:line="240" w:lineRule="auto"/>
              <w:rPr>
                <w:sz w:val="20"/>
                <w:szCs w:val="20"/>
              </w:rPr>
            </w:pPr>
            <w:r>
              <w:rPr>
                <w:b/>
                <w:sz w:val="24"/>
                <w:szCs w:val="20"/>
              </w:rPr>
              <w:t>Tools</w:t>
            </w:r>
            <w:r w:rsidR="00E12C37">
              <w:rPr>
                <w:b/>
                <w:sz w:val="24"/>
                <w:szCs w:val="20"/>
              </w:rPr>
              <w:t>:</w:t>
            </w:r>
          </w:p>
          <w:p w14:paraId="5938C2A3" w14:textId="77777777" w:rsidR="00135F62" w:rsidRDefault="00A34C9B">
            <w:pPr>
              <w:spacing w:after="0" w:line="240" w:lineRule="auto"/>
            </w:pPr>
            <w:r w:rsidRPr="00DB39CB">
              <w:t>GIT</w:t>
            </w:r>
          </w:p>
          <w:p w14:paraId="718FD9ED" w14:textId="77777777" w:rsidR="00D7387D" w:rsidRPr="00DB39CB" w:rsidRDefault="00D7387D">
            <w:pPr>
              <w:spacing w:after="0" w:line="240" w:lineRule="auto"/>
            </w:pPr>
            <w:r>
              <w:t>GitHub</w:t>
            </w:r>
          </w:p>
          <w:p w14:paraId="36A85CD3" w14:textId="77777777" w:rsidR="007D6F3B" w:rsidRDefault="007D6F3B">
            <w:pPr>
              <w:spacing w:after="0" w:line="240" w:lineRule="auto"/>
            </w:pPr>
            <w:r>
              <w:t>VS Code</w:t>
            </w:r>
          </w:p>
          <w:p w14:paraId="61FCE766" w14:textId="3E461370" w:rsidR="00493A30" w:rsidRDefault="00493A30">
            <w:pPr>
              <w:spacing w:after="0" w:line="240" w:lineRule="auto"/>
            </w:pPr>
            <w:r>
              <w:t>KeyCloak</w:t>
            </w:r>
          </w:p>
          <w:p w14:paraId="73FDCAB7" w14:textId="2D9C848D" w:rsidR="00135F62" w:rsidRDefault="00305C7E">
            <w:pPr>
              <w:spacing w:after="0" w:line="240" w:lineRule="auto"/>
            </w:pPr>
            <w:r>
              <w:t>S</w:t>
            </w:r>
            <w:r w:rsidR="00493A30">
              <w:t>wagger</w:t>
            </w:r>
          </w:p>
          <w:p w14:paraId="6A56B3EE" w14:textId="77777777" w:rsidR="00135F62" w:rsidRDefault="00135F62">
            <w:pPr>
              <w:spacing w:after="0" w:line="240" w:lineRule="auto"/>
            </w:pPr>
            <w:r>
              <w:t>Visual Studio</w:t>
            </w:r>
          </w:p>
          <w:p w14:paraId="1B41AF91" w14:textId="77777777" w:rsidR="007C25D3" w:rsidRDefault="00CB75AD">
            <w:pPr>
              <w:spacing w:after="0" w:line="240" w:lineRule="auto"/>
            </w:pPr>
            <w:r>
              <w:t>Bitbucket</w:t>
            </w:r>
          </w:p>
          <w:p w14:paraId="41F91C0D" w14:textId="77777777" w:rsidR="007C25D3" w:rsidRDefault="007C25D3">
            <w:pPr>
              <w:spacing w:after="0" w:line="240" w:lineRule="auto"/>
            </w:pPr>
            <w:r>
              <w:t>JIRA</w:t>
            </w:r>
          </w:p>
          <w:p w14:paraId="0CB5F86A" w14:textId="77777777" w:rsidR="00CB75AD" w:rsidRDefault="00CB75AD">
            <w:pPr>
              <w:spacing w:after="0" w:line="240" w:lineRule="auto"/>
            </w:pPr>
            <w:r>
              <w:t>Postman</w:t>
            </w:r>
          </w:p>
          <w:p w14:paraId="04A47D87" w14:textId="346A3921" w:rsidR="00442142" w:rsidRDefault="00442142">
            <w:pPr>
              <w:spacing w:after="0" w:line="240" w:lineRule="auto"/>
            </w:pPr>
            <w:r w:rsidRPr="00DB39CB">
              <w:t>WorkBench</w:t>
            </w:r>
          </w:p>
          <w:p w14:paraId="12041DFD" w14:textId="4E8EE1A6" w:rsidR="003A78FB" w:rsidRPr="00DB39CB" w:rsidRDefault="003A78FB">
            <w:pPr>
              <w:spacing w:after="0" w:line="240" w:lineRule="auto"/>
            </w:pPr>
            <w:r>
              <w:t>DBeaver</w:t>
            </w:r>
          </w:p>
          <w:p w14:paraId="7B4D2B3B" w14:textId="7D90B67D" w:rsidR="00442142" w:rsidRDefault="00442142">
            <w:pPr>
              <w:spacing w:after="0" w:line="240" w:lineRule="auto"/>
            </w:pPr>
          </w:p>
          <w:p w14:paraId="3EE77FB0" w14:textId="77777777" w:rsidR="00E46CB4" w:rsidRDefault="00E46CB4">
            <w:pPr>
              <w:spacing w:after="0" w:line="240" w:lineRule="auto"/>
              <w:rPr>
                <w:b/>
                <w:sz w:val="24"/>
                <w:szCs w:val="20"/>
              </w:rPr>
            </w:pPr>
            <w:r>
              <w:rPr>
                <w:b/>
                <w:sz w:val="24"/>
                <w:szCs w:val="20"/>
              </w:rPr>
              <w:t>Domains</w:t>
            </w:r>
          </w:p>
          <w:p w14:paraId="58F7AF08" w14:textId="38240C47" w:rsidR="00E46CB4" w:rsidRDefault="005A66CD">
            <w:pPr>
              <w:spacing w:after="0" w:line="240" w:lineRule="auto"/>
            </w:pPr>
            <w:r>
              <w:t>Healthcare</w:t>
            </w:r>
          </w:p>
          <w:p w14:paraId="7C1136BC" w14:textId="4A1E1AD0" w:rsidR="005A66CD" w:rsidRDefault="005A66CD">
            <w:pPr>
              <w:spacing w:after="0" w:line="240" w:lineRule="auto"/>
            </w:pPr>
            <w:r>
              <w:t>Banking</w:t>
            </w:r>
          </w:p>
          <w:p w14:paraId="762EB6D5" w14:textId="77777777" w:rsidR="00E46CB4" w:rsidRDefault="00E46CB4">
            <w:pPr>
              <w:spacing w:after="0" w:line="240" w:lineRule="auto"/>
            </w:pPr>
            <w:r>
              <w:t>Airline</w:t>
            </w:r>
          </w:p>
          <w:p w14:paraId="5CFAF9E9" w14:textId="77777777" w:rsidR="00E46CB4" w:rsidRDefault="00E46CB4">
            <w:pPr>
              <w:spacing w:after="0" w:line="240" w:lineRule="auto"/>
            </w:pPr>
            <w:r>
              <w:t>Media</w:t>
            </w:r>
          </w:p>
          <w:p w14:paraId="3033CE00" w14:textId="7330618B" w:rsidR="00E46CB4" w:rsidRDefault="00E46CB4">
            <w:pPr>
              <w:spacing w:after="0" w:line="240" w:lineRule="auto"/>
            </w:pPr>
            <w:r>
              <w:t>CRM</w:t>
            </w:r>
          </w:p>
        </w:tc>
      </w:tr>
    </w:tbl>
    <w:p w14:paraId="1F8BCB65" w14:textId="77777777" w:rsidR="000A29E9" w:rsidRDefault="000A29E9">
      <w:pPr>
        <w:spacing w:after="0" w:line="240" w:lineRule="auto"/>
      </w:pPr>
    </w:p>
    <w:sectPr w:rsidR="000A29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6"/>
        <w:szCs w:val="26"/>
      </w:r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sz w:val="28"/>
        <w:szCs w:val="28"/>
      </w:rPr>
    </w:lvl>
  </w:abstractNum>
  <w:num w:numId="1" w16cid:durableId="1903174873">
    <w:abstractNumId w:val="0"/>
  </w:num>
  <w:num w:numId="2" w16cid:durableId="1174422367">
    <w:abstractNumId w:val="1"/>
  </w:num>
  <w:num w:numId="3" w16cid:durableId="1310591772">
    <w:abstractNumId w:val="2"/>
  </w:num>
  <w:num w:numId="4" w16cid:durableId="1633170879">
    <w:abstractNumId w:val="3"/>
  </w:num>
  <w:num w:numId="5" w16cid:durableId="308898044">
    <w:abstractNumId w:val="4"/>
  </w:num>
  <w:num w:numId="6" w16cid:durableId="1248540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F3"/>
    <w:rsid w:val="00003BB4"/>
    <w:rsid w:val="00006313"/>
    <w:rsid w:val="00021A10"/>
    <w:rsid w:val="00033DDC"/>
    <w:rsid w:val="000403A1"/>
    <w:rsid w:val="000507BE"/>
    <w:rsid w:val="00054A8F"/>
    <w:rsid w:val="0007342D"/>
    <w:rsid w:val="00074FF7"/>
    <w:rsid w:val="00082A28"/>
    <w:rsid w:val="00091EAF"/>
    <w:rsid w:val="000A29E9"/>
    <w:rsid w:val="000C28F5"/>
    <w:rsid w:val="000E1C32"/>
    <w:rsid w:val="000E2F31"/>
    <w:rsid w:val="000E743B"/>
    <w:rsid w:val="00107159"/>
    <w:rsid w:val="00110011"/>
    <w:rsid w:val="0011004A"/>
    <w:rsid w:val="001354D8"/>
    <w:rsid w:val="00135F62"/>
    <w:rsid w:val="0014340A"/>
    <w:rsid w:val="00156938"/>
    <w:rsid w:val="0016200C"/>
    <w:rsid w:val="00166A7D"/>
    <w:rsid w:val="0016727E"/>
    <w:rsid w:val="0018265D"/>
    <w:rsid w:val="00186148"/>
    <w:rsid w:val="001A4017"/>
    <w:rsid w:val="001D04C5"/>
    <w:rsid w:val="001D4A0B"/>
    <w:rsid w:val="001D53A5"/>
    <w:rsid w:val="001E1431"/>
    <w:rsid w:val="001E244D"/>
    <w:rsid w:val="001F19FE"/>
    <w:rsid w:val="002203B4"/>
    <w:rsid w:val="00226C47"/>
    <w:rsid w:val="00231D5F"/>
    <w:rsid w:val="00235864"/>
    <w:rsid w:val="00237EA5"/>
    <w:rsid w:val="00241B3F"/>
    <w:rsid w:val="00251161"/>
    <w:rsid w:val="00251443"/>
    <w:rsid w:val="002540BF"/>
    <w:rsid w:val="00276EC0"/>
    <w:rsid w:val="002906BD"/>
    <w:rsid w:val="002A03E0"/>
    <w:rsid w:val="002A4847"/>
    <w:rsid w:val="002A610B"/>
    <w:rsid w:val="002A6A06"/>
    <w:rsid w:val="002B00CA"/>
    <w:rsid w:val="002B15E4"/>
    <w:rsid w:val="002B32B3"/>
    <w:rsid w:val="002C09D0"/>
    <w:rsid w:val="002E35E8"/>
    <w:rsid w:val="002E5773"/>
    <w:rsid w:val="00305C7E"/>
    <w:rsid w:val="00311C8D"/>
    <w:rsid w:val="00312A73"/>
    <w:rsid w:val="00331C74"/>
    <w:rsid w:val="00333D4C"/>
    <w:rsid w:val="00336CB5"/>
    <w:rsid w:val="00340620"/>
    <w:rsid w:val="00342282"/>
    <w:rsid w:val="0034776F"/>
    <w:rsid w:val="00362BFE"/>
    <w:rsid w:val="003758E2"/>
    <w:rsid w:val="00377057"/>
    <w:rsid w:val="00382B4E"/>
    <w:rsid w:val="00385D49"/>
    <w:rsid w:val="003954B5"/>
    <w:rsid w:val="003A78FB"/>
    <w:rsid w:val="003C0815"/>
    <w:rsid w:val="003C149C"/>
    <w:rsid w:val="003D1FA1"/>
    <w:rsid w:val="003D472B"/>
    <w:rsid w:val="003F12DD"/>
    <w:rsid w:val="003F1E86"/>
    <w:rsid w:val="003F4F8E"/>
    <w:rsid w:val="004043B0"/>
    <w:rsid w:val="0040534A"/>
    <w:rsid w:val="00421894"/>
    <w:rsid w:val="0042363C"/>
    <w:rsid w:val="00431BC2"/>
    <w:rsid w:val="00442142"/>
    <w:rsid w:val="00447FC1"/>
    <w:rsid w:val="00450E02"/>
    <w:rsid w:val="004512A9"/>
    <w:rsid w:val="00462964"/>
    <w:rsid w:val="00473CEC"/>
    <w:rsid w:val="00475633"/>
    <w:rsid w:val="004772D4"/>
    <w:rsid w:val="00481C62"/>
    <w:rsid w:val="00493A30"/>
    <w:rsid w:val="00493E41"/>
    <w:rsid w:val="004B3C35"/>
    <w:rsid w:val="004E6234"/>
    <w:rsid w:val="004F333E"/>
    <w:rsid w:val="0050358A"/>
    <w:rsid w:val="005041E8"/>
    <w:rsid w:val="0050526C"/>
    <w:rsid w:val="00510234"/>
    <w:rsid w:val="0051360D"/>
    <w:rsid w:val="005152D7"/>
    <w:rsid w:val="00515BE7"/>
    <w:rsid w:val="00525EFA"/>
    <w:rsid w:val="005266B6"/>
    <w:rsid w:val="00543FCC"/>
    <w:rsid w:val="00551449"/>
    <w:rsid w:val="00551875"/>
    <w:rsid w:val="00561D26"/>
    <w:rsid w:val="00570B7E"/>
    <w:rsid w:val="00584CF3"/>
    <w:rsid w:val="00586572"/>
    <w:rsid w:val="00591A1F"/>
    <w:rsid w:val="00597405"/>
    <w:rsid w:val="005A66CD"/>
    <w:rsid w:val="005B31BD"/>
    <w:rsid w:val="005B6332"/>
    <w:rsid w:val="005C1E28"/>
    <w:rsid w:val="005C3C13"/>
    <w:rsid w:val="005D0A0A"/>
    <w:rsid w:val="005D1592"/>
    <w:rsid w:val="005E103C"/>
    <w:rsid w:val="005F403F"/>
    <w:rsid w:val="006026F3"/>
    <w:rsid w:val="00603FDE"/>
    <w:rsid w:val="0061255C"/>
    <w:rsid w:val="00613C1C"/>
    <w:rsid w:val="006219C7"/>
    <w:rsid w:val="00632A31"/>
    <w:rsid w:val="00643055"/>
    <w:rsid w:val="00643B47"/>
    <w:rsid w:val="006716A7"/>
    <w:rsid w:val="00683DC1"/>
    <w:rsid w:val="006904D8"/>
    <w:rsid w:val="00692206"/>
    <w:rsid w:val="0069255F"/>
    <w:rsid w:val="006A3CD1"/>
    <w:rsid w:val="006B5D92"/>
    <w:rsid w:val="006C0666"/>
    <w:rsid w:val="006C249E"/>
    <w:rsid w:val="006C2BBF"/>
    <w:rsid w:val="006C6832"/>
    <w:rsid w:val="006F2B48"/>
    <w:rsid w:val="006F2DDD"/>
    <w:rsid w:val="006F6948"/>
    <w:rsid w:val="00700CD6"/>
    <w:rsid w:val="00703A1A"/>
    <w:rsid w:val="00720812"/>
    <w:rsid w:val="00742B3F"/>
    <w:rsid w:val="0074789E"/>
    <w:rsid w:val="00752109"/>
    <w:rsid w:val="00764114"/>
    <w:rsid w:val="0077351F"/>
    <w:rsid w:val="00785B26"/>
    <w:rsid w:val="00794CF7"/>
    <w:rsid w:val="00795EC0"/>
    <w:rsid w:val="007A24BC"/>
    <w:rsid w:val="007A7BCA"/>
    <w:rsid w:val="007B699D"/>
    <w:rsid w:val="007B6D50"/>
    <w:rsid w:val="007B79BD"/>
    <w:rsid w:val="007C21DE"/>
    <w:rsid w:val="007C25D3"/>
    <w:rsid w:val="007D5130"/>
    <w:rsid w:val="007D6F3B"/>
    <w:rsid w:val="007E008F"/>
    <w:rsid w:val="007E69B3"/>
    <w:rsid w:val="00801F5E"/>
    <w:rsid w:val="00804F7F"/>
    <w:rsid w:val="008128FA"/>
    <w:rsid w:val="00812B21"/>
    <w:rsid w:val="008135A6"/>
    <w:rsid w:val="00833171"/>
    <w:rsid w:val="008425C1"/>
    <w:rsid w:val="008445B8"/>
    <w:rsid w:val="008462DC"/>
    <w:rsid w:val="00870817"/>
    <w:rsid w:val="008759C1"/>
    <w:rsid w:val="008865EE"/>
    <w:rsid w:val="00895319"/>
    <w:rsid w:val="008A01E7"/>
    <w:rsid w:val="008C77A2"/>
    <w:rsid w:val="008D0425"/>
    <w:rsid w:val="008D19DE"/>
    <w:rsid w:val="008F73AF"/>
    <w:rsid w:val="009240C8"/>
    <w:rsid w:val="00930926"/>
    <w:rsid w:val="00944179"/>
    <w:rsid w:val="00953734"/>
    <w:rsid w:val="00971D32"/>
    <w:rsid w:val="00973ACF"/>
    <w:rsid w:val="00975842"/>
    <w:rsid w:val="0098097E"/>
    <w:rsid w:val="00982B69"/>
    <w:rsid w:val="009A2029"/>
    <w:rsid w:val="009B3A95"/>
    <w:rsid w:val="009B4ED5"/>
    <w:rsid w:val="009D00E8"/>
    <w:rsid w:val="009E4634"/>
    <w:rsid w:val="009F4E9F"/>
    <w:rsid w:val="00A25D0D"/>
    <w:rsid w:val="00A31077"/>
    <w:rsid w:val="00A3321E"/>
    <w:rsid w:val="00A34C9B"/>
    <w:rsid w:val="00A35A62"/>
    <w:rsid w:val="00A362D2"/>
    <w:rsid w:val="00A54787"/>
    <w:rsid w:val="00A63781"/>
    <w:rsid w:val="00A76184"/>
    <w:rsid w:val="00A76E12"/>
    <w:rsid w:val="00A91CF4"/>
    <w:rsid w:val="00AB2729"/>
    <w:rsid w:val="00AB7B7F"/>
    <w:rsid w:val="00AC4906"/>
    <w:rsid w:val="00AC507D"/>
    <w:rsid w:val="00AD5219"/>
    <w:rsid w:val="00AF0A6B"/>
    <w:rsid w:val="00B16B0A"/>
    <w:rsid w:val="00B16E98"/>
    <w:rsid w:val="00B317B7"/>
    <w:rsid w:val="00B35AAE"/>
    <w:rsid w:val="00B376A6"/>
    <w:rsid w:val="00B40FD7"/>
    <w:rsid w:val="00B41696"/>
    <w:rsid w:val="00B443DA"/>
    <w:rsid w:val="00B50D9B"/>
    <w:rsid w:val="00B63B97"/>
    <w:rsid w:val="00B6491C"/>
    <w:rsid w:val="00B72238"/>
    <w:rsid w:val="00B73098"/>
    <w:rsid w:val="00B9143E"/>
    <w:rsid w:val="00BA10CE"/>
    <w:rsid w:val="00BB5461"/>
    <w:rsid w:val="00BB6D1E"/>
    <w:rsid w:val="00BD34D3"/>
    <w:rsid w:val="00BF0A24"/>
    <w:rsid w:val="00BF2DF9"/>
    <w:rsid w:val="00BF2EAD"/>
    <w:rsid w:val="00BF3B6D"/>
    <w:rsid w:val="00C351D6"/>
    <w:rsid w:val="00C358BE"/>
    <w:rsid w:val="00C50550"/>
    <w:rsid w:val="00C72A3F"/>
    <w:rsid w:val="00C93981"/>
    <w:rsid w:val="00CA45E9"/>
    <w:rsid w:val="00CB7518"/>
    <w:rsid w:val="00CB75AD"/>
    <w:rsid w:val="00CC674B"/>
    <w:rsid w:val="00CD1D90"/>
    <w:rsid w:val="00CD660F"/>
    <w:rsid w:val="00CE31B8"/>
    <w:rsid w:val="00CE45A0"/>
    <w:rsid w:val="00D40464"/>
    <w:rsid w:val="00D637F6"/>
    <w:rsid w:val="00D63A66"/>
    <w:rsid w:val="00D7322D"/>
    <w:rsid w:val="00D7387D"/>
    <w:rsid w:val="00D77508"/>
    <w:rsid w:val="00D95ACC"/>
    <w:rsid w:val="00D968EE"/>
    <w:rsid w:val="00DB39CB"/>
    <w:rsid w:val="00DC3281"/>
    <w:rsid w:val="00DC34B7"/>
    <w:rsid w:val="00DC6A4C"/>
    <w:rsid w:val="00DD540A"/>
    <w:rsid w:val="00DD7CB3"/>
    <w:rsid w:val="00E10B23"/>
    <w:rsid w:val="00E12C37"/>
    <w:rsid w:val="00E329BD"/>
    <w:rsid w:val="00E46CB4"/>
    <w:rsid w:val="00E56C40"/>
    <w:rsid w:val="00E71560"/>
    <w:rsid w:val="00E72828"/>
    <w:rsid w:val="00E74FB3"/>
    <w:rsid w:val="00E7579F"/>
    <w:rsid w:val="00E75D5E"/>
    <w:rsid w:val="00E80F04"/>
    <w:rsid w:val="00E92141"/>
    <w:rsid w:val="00E936B5"/>
    <w:rsid w:val="00E94AAD"/>
    <w:rsid w:val="00EA7139"/>
    <w:rsid w:val="00ED0ED6"/>
    <w:rsid w:val="00EE1AE7"/>
    <w:rsid w:val="00EE2D5B"/>
    <w:rsid w:val="00EE4D05"/>
    <w:rsid w:val="00EE6D61"/>
    <w:rsid w:val="00F00907"/>
    <w:rsid w:val="00F01A07"/>
    <w:rsid w:val="00F02783"/>
    <w:rsid w:val="00F04DA9"/>
    <w:rsid w:val="00F11DAF"/>
    <w:rsid w:val="00F131F4"/>
    <w:rsid w:val="00F441CD"/>
    <w:rsid w:val="00F5478F"/>
    <w:rsid w:val="00F62FD7"/>
    <w:rsid w:val="00F72805"/>
    <w:rsid w:val="00F7403B"/>
    <w:rsid w:val="00F751DC"/>
    <w:rsid w:val="00F803FC"/>
    <w:rsid w:val="00F83ECC"/>
    <w:rsid w:val="00F966B8"/>
    <w:rsid w:val="00FA0D9D"/>
    <w:rsid w:val="00FB00D0"/>
    <w:rsid w:val="00FB2E37"/>
    <w:rsid w:val="00FB5845"/>
    <w:rsid w:val="00FC4069"/>
    <w:rsid w:val="00FC7245"/>
    <w:rsid w:val="00FC73B8"/>
    <w:rsid w:val="00FD3652"/>
    <w:rsid w:val="00FE605A"/>
    <w:rsid w:val="00FF449C"/>
    <w:rsid w:val="00FF51C0"/>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164D87"/>
  <w15:chartTrackingRefBased/>
  <w15:docId w15:val="{4CC611F7-10AC-44E4-A60B-602928C0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9C"/>
    <w:pPr>
      <w:suppressAutoHyphens/>
      <w:spacing w:after="200" w:line="276" w:lineRule="auto"/>
    </w:pPr>
    <w:rPr>
      <w:rFonts w:ascii="Calibri" w:eastAsia="Calibri" w:hAnsi="Calibri" w:cs="Calibri"/>
      <w:sz w:val="22"/>
      <w:szCs w:val="22"/>
      <w:lang w:eastAsia="zh-CN"/>
    </w:rPr>
  </w:style>
  <w:style w:type="paragraph" w:styleId="Heading1">
    <w:name w:val="heading 1"/>
    <w:basedOn w:val="Heading"/>
    <w:next w:val="BodyText"/>
    <w:qFormat/>
    <w:pPr>
      <w:numPr>
        <w:numId w:val="2"/>
      </w:numPr>
      <w:outlineLvl w:val="0"/>
    </w:pPr>
    <w:rPr>
      <w:b/>
      <w:bCs/>
      <w:sz w:val="36"/>
      <w:szCs w:val="36"/>
    </w:rPr>
  </w:style>
  <w:style w:type="paragraph" w:styleId="Heading2">
    <w:name w:val="heading 2"/>
    <w:basedOn w:val="Heading"/>
    <w:next w:val="BodyText"/>
    <w:qFormat/>
    <w:pPr>
      <w:numPr>
        <w:ilvl w:val="1"/>
        <w:numId w:val="2"/>
      </w:numPr>
      <w:spacing w:before="200"/>
      <w:outlineLvl w:val="1"/>
    </w:pPr>
    <w:rPr>
      <w:b/>
      <w:bCs/>
      <w:sz w:val="32"/>
      <w:szCs w:val="32"/>
    </w:rPr>
  </w:style>
  <w:style w:type="paragraph" w:styleId="Heading3">
    <w:name w:val="heading 3"/>
    <w:basedOn w:val="Heading"/>
    <w:next w:val="BodyText"/>
    <w:qFormat/>
    <w:pPr>
      <w:numPr>
        <w:ilvl w:val="2"/>
        <w:numId w:val="2"/>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sz w:val="26"/>
      <w:szCs w:val="26"/>
    </w:rPr>
  </w:style>
  <w:style w:type="character" w:customStyle="1" w:styleId="WW8Num4z0">
    <w:name w:val="WW8Num4z0"/>
    <w:rPr>
      <w:rFonts w:ascii="Symbol" w:hAnsi="Symbol" w:cs="Symbol"/>
    </w:rPr>
  </w:style>
  <w:style w:type="character" w:customStyle="1" w:styleId="WW8Num5z0">
    <w:name w:val="WW8Num5z0"/>
    <w:rPr>
      <w:rFonts w:ascii="Symbol" w:hAnsi="Symbol" w:cs="Symbol"/>
      <w:sz w:val="28"/>
      <w:szCs w:val="28"/>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rPr>
  </w:style>
  <w:style w:type="character" w:customStyle="1" w:styleId="WW8Num6z1">
    <w:name w:val="WW8Num6z1"/>
    <w:rPr>
      <w:rFonts w:ascii="Wingdings" w:hAnsi="Wingdings" w:cs="Wingdings"/>
    </w:rPr>
  </w:style>
  <w:style w:type="character" w:customStyle="1" w:styleId="WW8Num6z4">
    <w:name w:val="WW8Num6z4"/>
    <w:rPr>
      <w:rFonts w:ascii="Courier New" w:hAnsi="Courier New" w:cs="Courier New"/>
    </w:rPr>
  </w:style>
  <w:style w:type="character" w:customStyle="1" w:styleId="WW8Num7z0">
    <w:name w:val="WW8Num7z0"/>
    <w:rPr>
      <w:color w:val="auto"/>
    </w:rPr>
  </w:style>
  <w:style w:type="character" w:customStyle="1" w:styleId="WW8Num7z1">
    <w:name w:val="WW8Num7z1"/>
    <w:rPr>
      <w:rFonts w:ascii="Wingdings" w:hAnsi="Wingdings" w:cs="Wingdings"/>
      <w:color w:val="auto"/>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hAnsi="Symbol" w:cs="Symbol"/>
    </w:rPr>
  </w:style>
  <w:style w:type="character" w:customStyle="1" w:styleId="WW8Num9z1">
    <w:name w:val="WW8Num9z1"/>
  </w:style>
  <w:style w:type="character" w:customStyle="1" w:styleId="WW8Num9z2">
    <w:name w:val="WW8Num9z2"/>
    <w:rPr>
      <w:rFonts w:ascii="Wingdings" w:hAnsi="Wingdings" w:cs="Wingdings"/>
    </w:rPr>
  </w:style>
  <w:style w:type="character" w:customStyle="1" w:styleId="WW8Num9z4">
    <w:name w:val="WW8Num9z4"/>
    <w:rPr>
      <w:rFonts w:ascii="Courier New" w:hAnsi="Courier New" w:cs="Courier New"/>
    </w:rPr>
  </w:style>
  <w:style w:type="character" w:customStyle="1" w:styleId="WW8Num10z0">
    <w:name w:val="WW8Num10z0"/>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Arial" w:hAnsi="Arial" w:cs="Arial"/>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4z0">
    <w:name w:val="WW8Num14z0"/>
    <w:rPr>
      <w:rFonts w:ascii="Times New Roman" w:hAnsi="Times New Roman" w:cs="Times New Roman"/>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2z0">
    <w:name w:val="WW8Num22z0"/>
    <w:rPr>
      <w:rFonts w:ascii="Wingdings" w:hAnsi="Wingdings" w:cs="Wingdings"/>
    </w:rPr>
  </w:style>
  <w:style w:type="character" w:customStyle="1" w:styleId="WW8Num22z3">
    <w:name w:val="WW8Num22z3"/>
    <w:rPr>
      <w:rFonts w:ascii="Symbol" w:hAnsi="Symbol" w:cs="Symbol"/>
    </w:rPr>
  </w:style>
  <w:style w:type="character" w:customStyle="1" w:styleId="WW8Num22z4">
    <w:name w:val="WW8Num22z4"/>
    <w:rPr>
      <w:rFonts w:ascii="Courier New" w:hAnsi="Courier New" w:cs="Courier New"/>
    </w:rPr>
  </w:style>
  <w:style w:type="character" w:customStyle="1" w:styleId="WW-DefaultParagraphFont">
    <w:name w:val="WW-Default Paragraph Font"/>
  </w:style>
  <w:style w:type="character" w:styleId="Hyperlink">
    <w:name w:val="Hyperlink"/>
    <w:rPr>
      <w:color w:val="0000FF"/>
      <w:u w:val="single"/>
    </w:rPr>
  </w:style>
  <w:style w:type="character" w:customStyle="1" w:styleId="HeaderChar">
    <w:name w:val="Header Char"/>
    <w:rPr>
      <w:rFonts w:ascii="Times New Roman" w:eastAsia="Times New Roman" w:hAnsi="Times New Roman" w:cs="Times New Roman"/>
      <w:sz w:val="24"/>
      <w:szCs w:val="24"/>
    </w:rPr>
  </w:style>
  <w:style w:type="character" w:customStyle="1" w:styleId="BodyTextIndentChar">
    <w:name w:val="Body Text Indent Char"/>
    <w:rPr>
      <w:rFonts w:ascii="Times New Roman" w:eastAsia="Times New Roman" w:hAnsi="Times New Roman" w:cs="Times New Roman"/>
      <w:sz w:val="24"/>
    </w:rPr>
  </w:style>
  <w:style w:type="character" w:customStyle="1" w:styleId="BodyTextChar">
    <w:name w:val="Body Text Char"/>
    <w:rPr>
      <w:sz w:val="22"/>
      <w:szCs w:val="22"/>
    </w:rPr>
  </w:style>
  <w:style w:type="character" w:customStyle="1" w:styleId="PlainTextChar">
    <w:name w:val="Plain Text Char"/>
    <w:rPr>
      <w:rFonts w:ascii="Courier New" w:eastAsia="Times New Roman" w:hAnsi="Courier New" w:cs="Courier New"/>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20"/>
    </w:pPr>
    <w:rPr>
      <w:lang w:val="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Address2">
    <w:name w:val="Address 2"/>
    <w:basedOn w:val="Normal"/>
    <w:pPr>
      <w:spacing w:after="0" w:line="160" w:lineRule="atLeast"/>
      <w:jc w:val="both"/>
    </w:pPr>
    <w:rPr>
      <w:rFonts w:ascii="Arial" w:eastAsia="Times New Roman" w:hAnsi="Arial" w:cs="Arial"/>
      <w:sz w:val="14"/>
      <w:szCs w:val="20"/>
    </w:rPr>
  </w:style>
  <w:style w:type="paragraph" w:customStyle="1" w:styleId="NormalTrebuchetMS">
    <w:name w:val="Normal + Trebuchet MS"/>
    <w:basedOn w:val="Normal"/>
    <w:pPr>
      <w:spacing w:after="0" w:line="240" w:lineRule="auto"/>
    </w:pPr>
    <w:rPr>
      <w:rFonts w:ascii="Times New Roman" w:eastAsia="Times New Roman" w:hAnsi="Times New Roman" w:cs="Times New Roman"/>
      <w:sz w:val="24"/>
      <w:szCs w:val="24"/>
    </w:rPr>
  </w:style>
  <w:style w:type="paragraph" w:styleId="Header">
    <w:name w:val="header"/>
    <w:basedOn w:val="Normal"/>
    <w:pPr>
      <w:tabs>
        <w:tab w:val="center" w:pos="4320"/>
        <w:tab w:val="right" w:pos="8640"/>
      </w:tabs>
      <w:spacing w:after="0" w:line="240" w:lineRule="auto"/>
    </w:pPr>
    <w:rPr>
      <w:rFonts w:ascii="Times New Roman" w:eastAsia="Times New Roman" w:hAnsi="Times New Roman" w:cs="Times New Roman"/>
      <w:sz w:val="24"/>
      <w:szCs w:val="24"/>
      <w:lang w:val="x-none"/>
    </w:rPr>
  </w:style>
  <w:style w:type="paragraph" w:styleId="BodyTextIndent">
    <w:name w:val="Body Text Indent"/>
    <w:basedOn w:val="Normal"/>
    <w:pPr>
      <w:spacing w:after="0" w:line="240" w:lineRule="auto"/>
      <w:ind w:firstLine="720"/>
      <w:jc w:val="both"/>
    </w:pPr>
    <w:rPr>
      <w:rFonts w:ascii="Times New Roman" w:eastAsia="Times New Roman" w:hAnsi="Times New Roman" w:cs="Times New Roman"/>
      <w:sz w:val="24"/>
      <w:szCs w:val="20"/>
      <w:lang w:val="x-none"/>
    </w:rPr>
  </w:style>
  <w:style w:type="paragraph" w:styleId="ListParagraph">
    <w:name w:val="List Paragraph"/>
    <w:basedOn w:val="Normal"/>
    <w:qFormat/>
    <w:pPr>
      <w:spacing w:after="0" w:line="240" w:lineRule="auto"/>
      <w:ind w:left="720"/>
      <w:contextualSpacing/>
    </w:pPr>
    <w:rPr>
      <w:rFonts w:ascii="Times New Roman" w:eastAsia="Times New Roman" w:hAnsi="Times New Roman" w:cs="Times New Roman"/>
      <w:sz w:val="20"/>
      <w:szCs w:val="20"/>
    </w:rPr>
  </w:style>
  <w:style w:type="paragraph" w:styleId="PlainText">
    <w:name w:val="Plain Text"/>
    <w:basedOn w:val="Normal"/>
    <w:pPr>
      <w:spacing w:after="0" w:line="240" w:lineRule="auto"/>
    </w:pPr>
    <w:rPr>
      <w:rFonts w:ascii="Courier New" w:eastAsia="Times New Roman" w:hAnsi="Courier New" w:cs="Courier New"/>
      <w:sz w:val="20"/>
      <w:szCs w:val="20"/>
    </w:rPr>
  </w:style>
  <w:style w:type="paragraph" w:customStyle="1" w:styleId="Companyname">
    <w:name w:val="Company name"/>
    <w:basedOn w:val="Normal"/>
    <w:next w:val="Normal"/>
    <w:pPr>
      <w:keepNext/>
      <w:tabs>
        <w:tab w:val="right" w:pos="9360"/>
      </w:tabs>
      <w:overflowPunct w:val="0"/>
      <w:autoSpaceDE w:val="0"/>
      <w:spacing w:after="120" w:line="240" w:lineRule="auto"/>
      <w:textAlignment w:val="baseline"/>
    </w:pPr>
    <w:rPr>
      <w:rFonts w:ascii="Times New Roman" w:eastAsia="Times New Roman" w:hAnsi="Times New Roman" w:cs="Times New Roman"/>
      <w:b/>
      <w:bCs/>
      <w:i/>
      <w:iCs/>
      <w:color w:val="0000FF"/>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qFormat/>
    <w:pPr>
      <w:suppressAutoHyphens/>
      <w:jc w:val="center"/>
    </w:pPr>
    <w:rPr>
      <w:rFonts w:ascii="Calibri" w:hAnsi="Calibri" w:cs="Calibri"/>
      <w:color w:val="00000A"/>
      <w:sz w:val="22"/>
      <w:szCs w:val="22"/>
      <w:lang w:eastAsia="zh-CN"/>
    </w:r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character" w:customStyle="1" w:styleId="InternetLink">
    <w:name w:val="Internet Link"/>
    <w:uiPriority w:val="99"/>
    <w:rsid w:val="0016727E"/>
    <w:rPr>
      <w:color w:val="0000FF"/>
      <w:u w:val="single"/>
    </w:rPr>
  </w:style>
  <w:style w:type="paragraph" w:styleId="NormalWeb">
    <w:name w:val="Normal (Web)"/>
    <w:basedOn w:val="Normal"/>
    <w:uiPriority w:val="99"/>
    <w:semiHidden/>
    <w:unhideWhenUsed/>
    <w:rsid w:val="00362BF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63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76006">
      <w:bodyDiv w:val="1"/>
      <w:marLeft w:val="0"/>
      <w:marRight w:val="0"/>
      <w:marTop w:val="0"/>
      <w:marBottom w:val="0"/>
      <w:divBdr>
        <w:top w:val="none" w:sz="0" w:space="0" w:color="auto"/>
        <w:left w:val="none" w:sz="0" w:space="0" w:color="auto"/>
        <w:bottom w:val="none" w:sz="0" w:space="0" w:color="auto"/>
        <w:right w:val="none" w:sz="0" w:space="0" w:color="auto"/>
      </w:divBdr>
    </w:div>
    <w:div w:id="247621085">
      <w:bodyDiv w:val="1"/>
      <w:marLeft w:val="0"/>
      <w:marRight w:val="0"/>
      <w:marTop w:val="0"/>
      <w:marBottom w:val="0"/>
      <w:divBdr>
        <w:top w:val="none" w:sz="0" w:space="0" w:color="auto"/>
        <w:left w:val="none" w:sz="0" w:space="0" w:color="auto"/>
        <w:bottom w:val="none" w:sz="0" w:space="0" w:color="auto"/>
        <w:right w:val="none" w:sz="0" w:space="0" w:color="auto"/>
      </w:divBdr>
    </w:div>
    <w:div w:id="316492371">
      <w:bodyDiv w:val="1"/>
      <w:marLeft w:val="0"/>
      <w:marRight w:val="0"/>
      <w:marTop w:val="0"/>
      <w:marBottom w:val="0"/>
      <w:divBdr>
        <w:top w:val="none" w:sz="0" w:space="0" w:color="auto"/>
        <w:left w:val="none" w:sz="0" w:space="0" w:color="auto"/>
        <w:bottom w:val="none" w:sz="0" w:space="0" w:color="auto"/>
        <w:right w:val="none" w:sz="0" w:space="0" w:color="auto"/>
      </w:divBdr>
    </w:div>
    <w:div w:id="1165827837">
      <w:bodyDiv w:val="1"/>
      <w:marLeft w:val="0"/>
      <w:marRight w:val="0"/>
      <w:marTop w:val="0"/>
      <w:marBottom w:val="0"/>
      <w:divBdr>
        <w:top w:val="none" w:sz="0" w:space="0" w:color="auto"/>
        <w:left w:val="none" w:sz="0" w:space="0" w:color="auto"/>
        <w:bottom w:val="none" w:sz="0" w:space="0" w:color="auto"/>
        <w:right w:val="none" w:sz="0" w:space="0" w:color="auto"/>
      </w:divBdr>
    </w:div>
    <w:div w:id="1250231684">
      <w:bodyDiv w:val="1"/>
      <w:marLeft w:val="0"/>
      <w:marRight w:val="0"/>
      <w:marTop w:val="0"/>
      <w:marBottom w:val="0"/>
      <w:divBdr>
        <w:top w:val="none" w:sz="0" w:space="0" w:color="auto"/>
        <w:left w:val="none" w:sz="0" w:space="0" w:color="auto"/>
        <w:bottom w:val="none" w:sz="0" w:space="0" w:color="auto"/>
        <w:right w:val="none" w:sz="0" w:space="0" w:color="auto"/>
      </w:divBdr>
    </w:div>
    <w:div w:id="1253471888">
      <w:bodyDiv w:val="1"/>
      <w:marLeft w:val="0"/>
      <w:marRight w:val="0"/>
      <w:marTop w:val="0"/>
      <w:marBottom w:val="0"/>
      <w:divBdr>
        <w:top w:val="none" w:sz="0" w:space="0" w:color="auto"/>
        <w:left w:val="none" w:sz="0" w:space="0" w:color="auto"/>
        <w:bottom w:val="none" w:sz="0" w:space="0" w:color="auto"/>
        <w:right w:val="none" w:sz="0" w:space="0" w:color="auto"/>
      </w:divBdr>
    </w:div>
    <w:div w:id="1486971750">
      <w:bodyDiv w:val="1"/>
      <w:marLeft w:val="0"/>
      <w:marRight w:val="0"/>
      <w:marTop w:val="0"/>
      <w:marBottom w:val="0"/>
      <w:divBdr>
        <w:top w:val="none" w:sz="0" w:space="0" w:color="auto"/>
        <w:left w:val="none" w:sz="0" w:space="0" w:color="auto"/>
        <w:bottom w:val="none" w:sz="0" w:space="0" w:color="auto"/>
        <w:right w:val="none" w:sz="0" w:space="0" w:color="auto"/>
      </w:divBdr>
    </w:div>
    <w:div w:id="1535654878">
      <w:bodyDiv w:val="1"/>
      <w:marLeft w:val="0"/>
      <w:marRight w:val="0"/>
      <w:marTop w:val="0"/>
      <w:marBottom w:val="0"/>
      <w:divBdr>
        <w:top w:val="none" w:sz="0" w:space="0" w:color="auto"/>
        <w:left w:val="none" w:sz="0" w:space="0" w:color="auto"/>
        <w:bottom w:val="none" w:sz="0" w:space="0" w:color="auto"/>
        <w:right w:val="none" w:sz="0" w:space="0" w:color="auto"/>
      </w:divBdr>
    </w:div>
    <w:div w:id="1582592990">
      <w:bodyDiv w:val="1"/>
      <w:marLeft w:val="0"/>
      <w:marRight w:val="0"/>
      <w:marTop w:val="0"/>
      <w:marBottom w:val="0"/>
      <w:divBdr>
        <w:top w:val="none" w:sz="0" w:space="0" w:color="auto"/>
        <w:left w:val="none" w:sz="0" w:space="0" w:color="auto"/>
        <w:bottom w:val="none" w:sz="0" w:space="0" w:color="auto"/>
        <w:right w:val="none" w:sz="0" w:space="0" w:color="auto"/>
      </w:divBdr>
    </w:div>
    <w:div w:id="182157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TP030003100</Template>
  <TotalTime>2</TotalTime>
  <Pages>3</Pages>
  <Words>922</Words>
  <Characters>6026</Characters>
  <Application>Microsoft Office Word</Application>
  <DocSecurity>0</DocSecurity>
  <Lines>182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sourabh_kulkarni</dc:creator>
  <cp:keywords/>
  <dc:description/>
  <cp:lastModifiedBy>Pravin Parandwal</cp:lastModifiedBy>
  <cp:revision>5</cp:revision>
  <cp:lastPrinted>2026-01-21T05:04:00Z</cp:lastPrinted>
  <dcterms:created xsi:type="dcterms:W3CDTF">2026-01-21T05:03:00Z</dcterms:created>
  <dcterms:modified xsi:type="dcterms:W3CDTF">2026-01-21T05:05:00Z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 Remaining">
    <vt:lpwstr/>
  </property>
  <property fmtid="{D5CDD505-2E9C-101B-9397-08002B2CF9AE}" pid="3" name="Can we Monetize?">
    <vt:lpwstr>0</vt:lpwstr>
  </property>
  <property fmtid="{D5CDD505-2E9C-101B-9397-08002B2CF9AE}" pid="4" name="Comments">
    <vt:lpwstr/>
  </property>
  <property fmtid="{D5CDD505-2E9C-101B-9397-08002B2CF9AE}" pid="5" name="Constraints">
    <vt:lpwstr/>
  </property>
  <property fmtid="{D5CDD505-2E9C-101B-9397-08002B2CF9AE}" pid="6" name="ContentType">
    <vt:lpwstr>Document</vt:lpwstr>
  </property>
  <property fmtid="{D5CDD505-2E9C-101B-9397-08002B2CF9AE}" pid="7" name="Description0">
    <vt:lpwstr/>
  </property>
  <property fmtid="{D5CDD505-2E9C-101B-9397-08002B2CF9AE}" pid="8" name="PoC Name">
    <vt:lpwstr/>
  </property>
  <property fmtid="{D5CDD505-2E9C-101B-9397-08002B2CF9AE}" pid="9" name="PoC Value">
    <vt:lpwstr/>
  </property>
  <property fmtid="{D5CDD505-2E9C-101B-9397-08002B2CF9AE}" pid="10" name="Proposed to Customer">
    <vt:lpwstr>0</vt:lpwstr>
  </property>
  <property fmtid="{D5CDD505-2E9C-101B-9397-08002B2CF9AE}" pid="11" name="StartDate">
    <vt:lpwstr>2011-03-28T00:00:00Z</vt:lpwstr>
  </property>
  <property fmtid="{D5CDD505-2E9C-101B-9397-08002B2CF9AE}" pid="12" name="Team">
    <vt:lpwstr/>
  </property>
  <property fmtid="{D5CDD505-2E9C-101B-9397-08002B2CF9AE}" pid="13" name="_EndDate">
    <vt:lpwstr>2011-03-28T12:36:00Z</vt:lpwstr>
  </property>
  <property fmtid="{D5CDD505-2E9C-101B-9397-08002B2CF9AE}" pid="14" name="_TemplateID">
    <vt:lpwstr>TC300031009990</vt:lpwstr>
  </property>
</Properties>
</file>